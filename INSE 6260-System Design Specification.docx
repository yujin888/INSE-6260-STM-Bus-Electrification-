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01089" w14:textId="0CE87A0E" w:rsidR="001C6D4D" w:rsidRPr="00E03493" w:rsidRDefault="001C6D4D" w:rsidP="001C6D4D">
      <w:pPr>
        <w:pStyle w:val="Title"/>
        <w:spacing w:after="480"/>
        <w:ind w:right="240"/>
      </w:pPr>
      <w:r>
        <w:rPr>
          <w:noProof/>
        </w:rPr>
        <w:drawing>
          <wp:inline distT="0" distB="0" distL="0" distR="0" wp14:anchorId="750BAEB4" wp14:editId="5C3A1CA2">
            <wp:extent cx="6410325" cy="2228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0325" cy="2228850"/>
                    </a:xfrm>
                    <a:prstGeom prst="rect">
                      <a:avLst/>
                    </a:prstGeom>
                  </pic:spPr>
                </pic:pic>
              </a:graphicData>
            </a:graphic>
          </wp:inline>
        </w:drawing>
      </w:r>
    </w:p>
    <w:p w14:paraId="545245B2" w14:textId="48BD26EE" w:rsidR="00ED32E1" w:rsidRDefault="00A60D5B" w:rsidP="001C6D4D">
      <w:pPr>
        <w:pStyle w:val="StyleTitleAsianMSMinchoRight"/>
        <w:jc w:val="center"/>
        <w:rPr>
          <w:lang w:eastAsia="ja-JP"/>
        </w:rPr>
      </w:pPr>
      <w:bookmarkStart w:id="0" w:name="_Toc79554347"/>
      <w:r>
        <w:rPr>
          <w:lang w:eastAsia="ja-JP"/>
        </w:rPr>
        <w:t>System Design Specification Document</w:t>
      </w:r>
    </w:p>
    <w:bookmarkEnd w:id="0"/>
    <w:p w14:paraId="734892A1" w14:textId="3298EDA9" w:rsidR="007114AF" w:rsidRPr="00E03493" w:rsidRDefault="00A60D5B" w:rsidP="001C6D4D">
      <w:pPr>
        <w:pStyle w:val="Subtitle"/>
        <w:jc w:val="center"/>
      </w:pPr>
      <w:r>
        <w:t>Noble Team</w:t>
      </w:r>
    </w:p>
    <w:p w14:paraId="422E29F1" w14:textId="4D9F19D7" w:rsidR="00FB33AC" w:rsidRDefault="00FB33AC" w:rsidP="008C0D0C">
      <w:pPr>
        <w:jc w:val="center"/>
        <w:rPr>
          <w:rFonts w:cs="Arial"/>
          <w:i/>
        </w:rPr>
      </w:pPr>
    </w:p>
    <w:p w14:paraId="67566D9A" w14:textId="79B7A5F4" w:rsidR="00381010" w:rsidRDefault="00381010" w:rsidP="00381010">
      <w:pPr>
        <w:jc w:val="center"/>
        <w:rPr>
          <w:rFonts w:cs="Arial"/>
          <w:b/>
          <w:bCs/>
          <w:i/>
        </w:rPr>
      </w:pPr>
      <w:r w:rsidRPr="00381010">
        <w:rPr>
          <w:rFonts w:cs="Arial"/>
          <w:b/>
          <w:bCs/>
          <w:i/>
        </w:rPr>
        <w:t>Yu Jin (23753034)</w:t>
      </w:r>
    </w:p>
    <w:p w14:paraId="000BDB58" w14:textId="3B5FDAB7" w:rsidR="007B68B0" w:rsidRPr="001C6D4D" w:rsidRDefault="00637D38" w:rsidP="00381010">
      <w:pPr>
        <w:jc w:val="center"/>
        <w:rPr>
          <w:rFonts w:cs="Arial"/>
          <w:b/>
          <w:bCs/>
          <w:i/>
          <w:iCs/>
        </w:rPr>
      </w:pPr>
      <w:r w:rsidRPr="001C6D4D">
        <w:rPr>
          <w:rFonts w:cs="Arial"/>
          <w:b/>
          <w:bCs/>
          <w:i/>
          <w:iCs/>
        </w:rPr>
        <w:t>Gurpreet Kaur</w:t>
      </w:r>
      <w:r w:rsidR="00A60D5B" w:rsidRPr="001C6D4D">
        <w:rPr>
          <w:rFonts w:cs="Arial"/>
          <w:b/>
          <w:bCs/>
          <w:i/>
          <w:iCs/>
        </w:rPr>
        <w:t xml:space="preserve"> (40106011)</w:t>
      </w:r>
    </w:p>
    <w:p w14:paraId="410DA2A8" w14:textId="3595A078" w:rsidR="00637D38" w:rsidRPr="001C6D4D" w:rsidRDefault="00637D38" w:rsidP="00FD6DAD">
      <w:pPr>
        <w:spacing w:after="0"/>
        <w:ind w:left="4320"/>
        <w:jc w:val="left"/>
        <w:rPr>
          <w:rFonts w:cs="Arial"/>
          <w:b/>
          <w:bCs/>
          <w:i/>
          <w:iCs/>
        </w:rPr>
      </w:pPr>
      <w:r w:rsidRPr="001C6D4D">
        <w:rPr>
          <w:rFonts w:cs="Arial"/>
          <w:b/>
          <w:bCs/>
          <w:i/>
          <w:iCs/>
        </w:rPr>
        <w:t>Danie(A)</w:t>
      </w:r>
      <w:proofErr w:type="spellStart"/>
      <w:r w:rsidRPr="001C6D4D">
        <w:rPr>
          <w:rFonts w:cs="Arial"/>
          <w:b/>
          <w:bCs/>
          <w:i/>
          <w:iCs/>
        </w:rPr>
        <w:t>Zakerifar</w:t>
      </w:r>
      <w:proofErr w:type="spellEnd"/>
      <w:r w:rsidRPr="001C6D4D">
        <w:rPr>
          <w:rFonts w:cs="Arial"/>
          <w:b/>
          <w:bCs/>
          <w:i/>
          <w:iCs/>
        </w:rPr>
        <w:t xml:space="preserve"> </w:t>
      </w:r>
      <w:r w:rsidR="00A60D5B" w:rsidRPr="001C6D4D">
        <w:rPr>
          <w:rFonts w:cs="Arial"/>
          <w:b/>
          <w:bCs/>
          <w:i/>
          <w:iCs/>
        </w:rPr>
        <w:t>(</w:t>
      </w:r>
      <w:r w:rsidRPr="001C6D4D">
        <w:rPr>
          <w:rFonts w:cs="Arial"/>
          <w:b/>
          <w:bCs/>
          <w:i/>
          <w:iCs/>
        </w:rPr>
        <w:t>40054463</w:t>
      </w:r>
      <w:r w:rsidR="00A60D5B" w:rsidRPr="001C6D4D">
        <w:rPr>
          <w:rFonts w:cs="Arial"/>
          <w:b/>
          <w:bCs/>
          <w:i/>
          <w:iCs/>
        </w:rPr>
        <w:t>)</w:t>
      </w:r>
    </w:p>
    <w:p w14:paraId="091C7E7A" w14:textId="77777777" w:rsidR="00637D38" w:rsidRPr="00E03493" w:rsidRDefault="00637D38" w:rsidP="007B68B0">
      <w:pPr>
        <w:spacing w:after="0"/>
        <w:ind w:left="4320"/>
        <w:jc w:val="left"/>
        <w:rPr>
          <w:rFonts w:cs="Arial"/>
        </w:rPr>
      </w:pPr>
    </w:p>
    <w:p w14:paraId="61EA7BCF" w14:textId="77777777" w:rsidR="008C0D0C" w:rsidRPr="00E03493" w:rsidRDefault="008C0D0C" w:rsidP="008C0D0C">
      <w:pPr>
        <w:jc w:val="center"/>
        <w:rPr>
          <w:rFonts w:cs="Arial"/>
        </w:rPr>
      </w:pPr>
    </w:p>
    <w:p w14:paraId="7B9CA0EB" w14:textId="77777777" w:rsidR="008C0D0C" w:rsidRPr="00E03493" w:rsidRDefault="008C0D0C" w:rsidP="008C0D0C">
      <w:pPr>
        <w:jc w:val="center"/>
        <w:rPr>
          <w:rFonts w:cs="Arial"/>
        </w:rPr>
      </w:pPr>
    </w:p>
    <w:p w14:paraId="42D6545A" w14:textId="77777777" w:rsidR="008C0D0C" w:rsidRPr="00E03493" w:rsidRDefault="008C0D0C" w:rsidP="008C0D0C">
      <w:pPr>
        <w:jc w:val="center"/>
        <w:rPr>
          <w:rFonts w:cs="Arial"/>
        </w:rPr>
      </w:pPr>
    </w:p>
    <w:p w14:paraId="336ED9A3" w14:textId="77777777" w:rsidR="008C0D0C" w:rsidRPr="00E03493" w:rsidRDefault="008C0D0C" w:rsidP="008C0D0C">
      <w:pPr>
        <w:jc w:val="center"/>
        <w:rPr>
          <w:rFonts w:cs="Arial"/>
        </w:rPr>
      </w:pPr>
    </w:p>
    <w:p w14:paraId="3EA00CFE" w14:textId="77777777" w:rsidR="008C0D0C" w:rsidRPr="00E03493" w:rsidRDefault="008C0D0C" w:rsidP="008C0D0C">
      <w:pPr>
        <w:jc w:val="center"/>
        <w:rPr>
          <w:rFonts w:cs="Arial"/>
        </w:rPr>
      </w:pPr>
    </w:p>
    <w:p w14:paraId="1D1F50C1" w14:textId="7C978F80" w:rsidR="008C0D0C" w:rsidRDefault="00A60D5B" w:rsidP="008C0D0C">
      <w:pPr>
        <w:jc w:val="center"/>
        <w:rPr>
          <w:rFonts w:cs="Arial"/>
          <w:b/>
          <w:bCs/>
          <w:sz w:val="22"/>
          <w:szCs w:val="28"/>
        </w:rPr>
      </w:pPr>
      <w:r w:rsidRPr="00A60D5B">
        <w:rPr>
          <w:rFonts w:cs="Arial"/>
          <w:b/>
          <w:bCs/>
          <w:sz w:val="22"/>
          <w:szCs w:val="28"/>
        </w:rPr>
        <w:t>INSE 6260</w:t>
      </w:r>
    </w:p>
    <w:p w14:paraId="278E80D8" w14:textId="20F19671" w:rsidR="00A60D5B" w:rsidRDefault="00A60D5B" w:rsidP="00A60D5B">
      <w:pPr>
        <w:rPr>
          <w:rFonts w:cs="Arial"/>
          <w:b/>
          <w:bCs/>
          <w:sz w:val="22"/>
          <w:szCs w:val="28"/>
        </w:rPr>
      </w:pPr>
    </w:p>
    <w:p w14:paraId="6F253AD3" w14:textId="024E9F53" w:rsidR="00A60D5B" w:rsidRDefault="00A60D5B" w:rsidP="00A60D5B">
      <w:pPr>
        <w:rPr>
          <w:rFonts w:cs="Arial"/>
          <w:b/>
          <w:bCs/>
          <w:sz w:val="22"/>
          <w:szCs w:val="28"/>
        </w:rPr>
      </w:pPr>
    </w:p>
    <w:p w14:paraId="1D42F192" w14:textId="3ED51FBF" w:rsidR="00A60D5B" w:rsidRPr="00A60D5B" w:rsidRDefault="00A60D5B" w:rsidP="00A60D5B">
      <w:pPr>
        <w:rPr>
          <w:rFonts w:cs="Arial"/>
          <w:b/>
          <w:bCs/>
          <w:sz w:val="22"/>
          <w:szCs w:val="28"/>
        </w:rPr>
      </w:pPr>
      <w:r>
        <w:rPr>
          <w:rFonts w:cs="Arial"/>
          <w:b/>
          <w:bCs/>
          <w:sz w:val="22"/>
          <w:szCs w:val="28"/>
        </w:rPr>
        <w:tab/>
      </w:r>
      <w:r>
        <w:rPr>
          <w:rFonts w:cs="Arial"/>
          <w:b/>
          <w:bCs/>
          <w:sz w:val="22"/>
          <w:szCs w:val="28"/>
        </w:rPr>
        <w:tab/>
      </w:r>
      <w:r>
        <w:rPr>
          <w:rFonts w:cs="Arial"/>
          <w:b/>
          <w:bCs/>
          <w:sz w:val="22"/>
          <w:szCs w:val="28"/>
        </w:rPr>
        <w:tab/>
      </w:r>
      <w:r>
        <w:rPr>
          <w:rFonts w:cs="Arial"/>
          <w:b/>
          <w:bCs/>
          <w:sz w:val="22"/>
          <w:szCs w:val="28"/>
        </w:rPr>
        <w:tab/>
      </w:r>
      <w:r>
        <w:rPr>
          <w:rFonts w:cs="Arial"/>
          <w:b/>
          <w:bCs/>
          <w:sz w:val="22"/>
          <w:szCs w:val="28"/>
        </w:rPr>
        <w:tab/>
      </w:r>
      <w:r w:rsidR="001C6D4D">
        <w:rPr>
          <w:rFonts w:cs="Arial"/>
          <w:b/>
          <w:bCs/>
          <w:sz w:val="22"/>
          <w:szCs w:val="28"/>
        </w:rPr>
        <w:t xml:space="preserve">     </w:t>
      </w:r>
      <w:r>
        <w:rPr>
          <w:rFonts w:cs="Arial"/>
          <w:b/>
          <w:bCs/>
          <w:sz w:val="22"/>
          <w:szCs w:val="28"/>
        </w:rPr>
        <w:t>Submitted To: Dr</w:t>
      </w:r>
      <w:r w:rsidRPr="00A60D5B">
        <w:rPr>
          <w:rFonts w:cs="Arial"/>
          <w:sz w:val="22"/>
          <w:szCs w:val="28"/>
        </w:rPr>
        <w:t>. Chun Wang</w:t>
      </w:r>
    </w:p>
    <w:p w14:paraId="5569C5D7" w14:textId="77777777" w:rsidR="008C0D0C" w:rsidRPr="00E03493" w:rsidRDefault="008C0D0C" w:rsidP="008C0D0C">
      <w:pPr>
        <w:jc w:val="center"/>
        <w:rPr>
          <w:rFonts w:cs="Arial"/>
        </w:rPr>
      </w:pPr>
    </w:p>
    <w:p w14:paraId="55D7BF1E" w14:textId="77777777" w:rsidR="008C0D0C" w:rsidRPr="00E03493" w:rsidRDefault="008C0D0C" w:rsidP="008C0D0C">
      <w:pPr>
        <w:jc w:val="center"/>
        <w:rPr>
          <w:rFonts w:cs="Arial"/>
        </w:rPr>
      </w:pPr>
    </w:p>
    <w:p w14:paraId="50CBBEF5" w14:textId="77777777" w:rsidR="00FC026B" w:rsidRPr="00E03493" w:rsidRDefault="00FC026B" w:rsidP="008C0D0C">
      <w:pPr>
        <w:jc w:val="center"/>
        <w:rPr>
          <w:rFonts w:cs="Arial"/>
        </w:rPr>
      </w:pPr>
    </w:p>
    <w:p w14:paraId="3369ADC6" w14:textId="77777777" w:rsidR="00FC026B" w:rsidRPr="00E03493" w:rsidRDefault="00FC026B" w:rsidP="008C0D0C">
      <w:pPr>
        <w:jc w:val="center"/>
        <w:rPr>
          <w:rFonts w:cs="Arial"/>
        </w:rPr>
      </w:pPr>
    </w:p>
    <w:p w14:paraId="783C4690" w14:textId="77777777" w:rsidR="00FC026B" w:rsidRPr="00E03493" w:rsidRDefault="00FC026B" w:rsidP="008C0D0C">
      <w:pPr>
        <w:jc w:val="center"/>
        <w:rPr>
          <w:rFonts w:cs="Arial"/>
        </w:rPr>
      </w:pPr>
    </w:p>
    <w:p w14:paraId="3B6C0703" w14:textId="77777777" w:rsidR="00FC026B" w:rsidRPr="00E03493" w:rsidRDefault="00FC026B" w:rsidP="008C0D0C">
      <w:pPr>
        <w:jc w:val="center"/>
        <w:rPr>
          <w:rFonts w:cs="Arial"/>
        </w:rPr>
      </w:pPr>
    </w:p>
    <w:p w14:paraId="3A55CBF1" w14:textId="77777777" w:rsidR="00F94E50" w:rsidRPr="00E03493" w:rsidRDefault="00F94E50" w:rsidP="008C0D0C">
      <w:pPr>
        <w:jc w:val="center"/>
        <w:rPr>
          <w:rFonts w:cs="Arial"/>
        </w:rPr>
      </w:pPr>
    </w:p>
    <w:p w14:paraId="712B2000" w14:textId="32B752CB" w:rsidR="00FC026B" w:rsidRPr="003D0E24" w:rsidRDefault="00FC026B" w:rsidP="00D157FF">
      <w:pPr>
        <w:jc w:val="left"/>
        <w:rPr>
          <w:rFonts w:cs="Arial"/>
          <w:sz w:val="18"/>
          <w:szCs w:val="18"/>
        </w:rPr>
      </w:pPr>
    </w:p>
    <w:p w14:paraId="1E779CE8" w14:textId="77777777" w:rsidR="00FC026B" w:rsidRPr="00E03493" w:rsidRDefault="00FC026B" w:rsidP="00CF5AB6">
      <w:pPr>
        <w:pageBreakBefore/>
        <w:jc w:val="center"/>
        <w:rPr>
          <w:rFonts w:cs="Arial"/>
          <w:b/>
          <w:sz w:val="24"/>
          <w:u w:val="single"/>
        </w:rPr>
      </w:pPr>
      <w:r w:rsidRPr="00E03493">
        <w:rPr>
          <w:rFonts w:cs="Arial"/>
          <w:b/>
          <w:sz w:val="24"/>
          <w:u w:val="single"/>
        </w:rPr>
        <w:lastRenderedPageBreak/>
        <w:t>Table of Content</w:t>
      </w:r>
    </w:p>
    <w:p w14:paraId="35C35EAF" w14:textId="5D96722F" w:rsidR="005D080C" w:rsidRDefault="00FC2F9C">
      <w:pPr>
        <w:pStyle w:val="TOC1"/>
        <w:tabs>
          <w:tab w:val="left" w:pos="440"/>
          <w:tab w:val="right" w:leader="dot" w:pos="10790"/>
        </w:tabs>
        <w:rPr>
          <w:rFonts w:asciiTheme="minorHAnsi" w:eastAsiaTheme="minorEastAsia" w:hAnsiTheme="minorHAnsi" w:cstheme="minorBidi"/>
          <w:noProof/>
          <w:sz w:val="22"/>
          <w:szCs w:val="22"/>
        </w:rPr>
      </w:pPr>
      <w:r>
        <w:rPr>
          <w:rFonts w:cs="Arial"/>
        </w:rPr>
        <w:fldChar w:fldCharType="begin"/>
      </w:r>
      <w:r>
        <w:rPr>
          <w:rFonts w:cs="Arial"/>
        </w:rPr>
        <w:instrText xml:space="preserve"> TOC \o "3-3" \t "Heading 1,1,Heading 2,2" </w:instrText>
      </w:r>
      <w:r>
        <w:rPr>
          <w:rFonts w:cs="Arial"/>
        </w:rPr>
        <w:fldChar w:fldCharType="separate"/>
      </w:r>
      <w:r w:rsidR="005D080C">
        <w:rPr>
          <w:noProof/>
        </w:rPr>
        <w:t>1</w:t>
      </w:r>
      <w:r w:rsidR="005D080C">
        <w:rPr>
          <w:rFonts w:asciiTheme="minorHAnsi" w:eastAsiaTheme="minorEastAsia" w:hAnsiTheme="minorHAnsi" w:cstheme="minorBidi"/>
          <w:noProof/>
          <w:sz w:val="22"/>
          <w:szCs w:val="22"/>
        </w:rPr>
        <w:tab/>
      </w:r>
      <w:r w:rsidR="005D080C">
        <w:rPr>
          <w:noProof/>
        </w:rPr>
        <w:t>Overview</w:t>
      </w:r>
      <w:r w:rsidR="005D080C">
        <w:rPr>
          <w:noProof/>
        </w:rPr>
        <w:tab/>
      </w:r>
      <w:r w:rsidR="005D080C">
        <w:rPr>
          <w:noProof/>
        </w:rPr>
        <w:fldChar w:fldCharType="begin"/>
      </w:r>
      <w:r w:rsidR="005D080C">
        <w:rPr>
          <w:noProof/>
        </w:rPr>
        <w:instrText xml:space="preserve"> PAGEREF _Toc38971519 \h </w:instrText>
      </w:r>
      <w:r w:rsidR="005D080C">
        <w:rPr>
          <w:noProof/>
        </w:rPr>
      </w:r>
      <w:r w:rsidR="005D080C">
        <w:rPr>
          <w:noProof/>
        </w:rPr>
        <w:fldChar w:fldCharType="separate"/>
      </w:r>
      <w:r w:rsidR="005D080C">
        <w:rPr>
          <w:noProof/>
        </w:rPr>
        <w:t>3</w:t>
      </w:r>
      <w:r w:rsidR="005D080C">
        <w:rPr>
          <w:noProof/>
        </w:rPr>
        <w:fldChar w:fldCharType="end"/>
      </w:r>
    </w:p>
    <w:p w14:paraId="23144182" w14:textId="70115D19"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Goals and Objectives</w:t>
      </w:r>
      <w:r>
        <w:rPr>
          <w:noProof/>
        </w:rPr>
        <w:tab/>
      </w:r>
      <w:r>
        <w:rPr>
          <w:noProof/>
        </w:rPr>
        <w:fldChar w:fldCharType="begin"/>
      </w:r>
      <w:r>
        <w:rPr>
          <w:noProof/>
        </w:rPr>
        <w:instrText xml:space="preserve"> PAGEREF _Toc38971520 \h </w:instrText>
      </w:r>
      <w:r>
        <w:rPr>
          <w:noProof/>
        </w:rPr>
      </w:r>
      <w:r>
        <w:rPr>
          <w:noProof/>
        </w:rPr>
        <w:fldChar w:fldCharType="separate"/>
      </w:r>
      <w:r>
        <w:rPr>
          <w:noProof/>
        </w:rPr>
        <w:t>3</w:t>
      </w:r>
      <w:r>
        <w:rPr>
          <w:noProof/>
        </w:rPr>
        <w:fldChar w:fldCharType="end"/>
      </w:r>
    </w:p>
    <w:p w14:paraId="5B21DB36" w14:textId="17A62C28"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Statement of Scope</w:t>
      </w:r>
      <w:r>
        <w:rPr>
          <w:noProof/>
        </w:rPr>
        <w:tab/>
      </w:r>
      <w:r>
        <w:rPr>
          <w:noProof/>
        </w:rPr>
        <w:fldChar w:fldCharType="begin"/>
      </w:r>
      <w:r>
        <w:rPr>
          <w:noProof/>
        </w:rPr>
        <w:instrText xml:space="preserve"> PAGEREF _Toc38971521 \h </w:instrText>
      </w:r>
      <w:r>
        <w:rPr>
          <w:noProof/>
        </w:rPr>
      </w:r>
      <w:r>
        <w:rPr>
          <w:noProof/>
        </w:rPr>
        <w:fldChar w:fldCharType="separate"/>
      </w:r>
      <w:r>
        <w:rPr>
          <w:noProof/>
        </w:rPr>
        <w:t>3</w:t>
      </w:r>
      <w:r>
        <w:rPr>
          <w:noProof/>
        </w:rPr>
        <w:fldChar w:fldCharType="end"/>
      </w:r>
    </w:p>
    <w:p w14:paraId="3CE38F4B" w14:textId="688AEC41"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Terminology &amp; Definitions</w:t>
      </w:r>
      <w:r>
        <w:rPr>
          <w:noProof/>
        </w:rPr>
        <w:tab/>
      </w:r>
      <w:r>
        <w:rPr>
          <w:noProof/>
        </w:rPr>
        <w:fldChar w:fldCharType="begin"/>
      </w:r>
      <w:r>
        <w:rPr>
          <w:noProof/>
        </w:rPr>
        <w:instrText xml:space="preserve"> PAGEREF _Toc38971522 \h </w:instrText>
      </w:r>
      <w:r>
        <w:rPr>
          <w:noProof/>
        </w:rPr>
      </w:r>
      <w:r>
        <w:rPr>
          <w:noProof/>
        </w:rPr>
        <w:fldChar w:fldCharType="separate"/>
      </w:r>
      <w:r>
        <w:rPr>
          <w:noProof/>
        </w:rPr>
        <w:t>3</w:t>
      </w:r>
      <w:r>
        <w:rPr>
          <w:noProof/>
        </w:rPr>
        <w:fldChar w:fldCharType="end"/>
      </w:r>
    </w:p>
    <w:p w14:paraId="00FD0093" w14:textId="7EB7BEFB" w:rsidR="005D080C" w:rsidRPr="00381010" w:rsidRDefault="005D080C">
      <w:pPr>
        <w:pStyle w:val="TOC3"/>
        <w:tabs>
          <w:tab w:val="left" w:pos="1320"/>
          <w:tab w:val="right" w:leader="dot" w:pos="10790"/>
        </w:tabs>
        <w:rPr>
          <w:rFonts w:asciiTheme="minorHAnsi" w:eastAsiaTheme="minorEastAsia" w:hAnsiTheme="minorHAnsi" w:cstheme="minorBidi"/>
          <w:noProof/>
          <w:sz w:val="22"/>
          <w:szCs w:val="22"/>
          <w:lang w:val="fr-CA"/>
        </w:rPr>
      </w:pPr>
      <w:r w:rsidRPr="00381010">
        <w:rPr>
          <w:noProof/>
          <w:lang w:val="fr-CA"/>
        </w:rPr>
        <w:t>1.3.1</w:t>
      </w:r>
      <w:r w:rsidRPr="00381010">
        <w:rPr>
          <w:rFonts w:asciiTheme="minorHAnsi" w:eastAsiaTheme="minorEastAsia" w:hAnsiTheme="minorHAnsi" w:cstheme="minorBidi"/>
          <w:noProof/>
          <w:sz w:val="22"/>
          <w:szCs w:val="22"/>
          <w:lang w:val="fr-CA"/>
        </w:rPr>
        <w:tab/>
      </w:r>
      <w:r w:rsidRPr="00381010">
        <w:rPr>
          <w:noProof/>
          <w:lang w:val="fr-CA"/>
        </w:rPr>
        <w:t>Abbreviations</w:t>
      </w:r>
      <w:r w:rsidRPr="00381010">
        <w:rPr>
          <w:noProof/>
          <w:lang w:val="fr-CA"/>
        </w:rPr>
        <w:tab/>
      </w:r>
      <w:r>
        <w:rPr>
          <w:noProof/>
        </w:rPr>
        <w:fldChar w:fldCharType="begin"/>
      </w:r>
      <w:r w:rsidRPr="00381010">
        <w:rPr>
          <w:noProof/>
          <w:lang w:val="fr-CA"/>
        </w:rPr>
        <w:instrText xml:space="preserve"> PAGEREF _Toc38971523 \h </w:instrText>
      </w:r>
      <w:r>
        <w:rPr>
          <w:noProof/>
        </w:rPr>
      </w:r>
      <w:r>
        <w:rPr>
          <w:noProof/>
        </w:rPr>
        <w:fldChar w:fldCharType="separate"/>
      </w:r>
      <w:r w:rsidRPr="00381010">
        <w:rPr>
          <w:noProof/>
          <w:lang w:val="fr-CA"/>
        </w:rPr>
        <w:t>3</w:t>
      </w:r>
      <w:r>
        <w:rPr>
          <w:noProof/>
        </w:rPr>
        <w:fldChar w:fldCharType="end"/>
      </w:r>
    </w:p>
    <w:p w14:paraId="050BB018" w14:textId="5D38B782" w:rsidR="005D080C" w:rsidRPr="00381010" w:rsidRDefault="005D080C">
      <w:pPr>
        <w:pStyle w:val="TOC1"/>
        <w:tabs>
          <w:tab w:val="left" w:pos="440"/>
          <w:tab w:val="right" w:leader="dot" w:pos="10790"/>
        </w:tabs>
        <w:rPr>
          <w:rFonts w:asciiTheme="minorHAnsi" w:eastAsiaTheme="minorEastAsia" w:hAnsiTheme="minorHAnsi" w:cstheme="minorBidi"/>
          <w:noProof/>
          <w:sz w:val="22"/>
          <w:szCs w:val="22"/>
          <w:lang w:val="fr-CA"/>
        </w:rPr>
      </w:pPr>
      <w:r w:rsidRPr="00381010">
        <w:rPr>
          <w:noProof/>
          <w:lang w:val="fr-CA"/>
        </w:rPr>
        <w:t>2</w:t>
      </w:r>
      <w:r w:rsidRPr="00381010">
        <w:rPr>
          <w:rFonts w:asciiTheme="minorHAnsi" w:eastAsiaTheme="minorEastAsia" w:hAnsiTheme="minorHAnsi" w:cstheme="minorBidi"/>
          <w:noProof/>
          <w:sz w:val="22"/>
          <w:szCs w:val="22"/>
          <w:lang w:val="fr-CA"/>
        </w:rPr>
        <w:tab/>
      </w:r>
      <w:r w:rsidRPr="00381010">
        <w:rPr>
          <w:noProof/>
          <w:lang w:val="fr-CA"/>
        </w:rPr>
        <w:t>Functional Descriptions</w:t>
      </w:r>
      <w:r w:rsidRPr="00381010">
        <w:rPr>
          <w:noProof/>
          <w:lang w:val="fr-CA"/>
        </w:rPr>
        <w:tab/>
      </w:r>
      <w:r>
        <w:rPr>
          <w:noProof/>
        </w:rPr>
        <w:fldChar w:fldCharType="begin"/>
      </w:r>
      <w:r w:rsidRPr="00381010">
        <w:rPr>
          <w:noProof/>
          <w:lang w:val="fr-CA"/>
        </w:rPr>
        <w:instrText xml:space="preserve"> PAGEREF _Toc38971524 \h </w:instrText>
      </w:r>
      <w:r>
        <w:rPr>
          <w:noProof/>
        </w:rPr>
      </w:r>
      <w:r>
        <w:rPr>
          <w:noProof/>
        </w:rPr>
        <w:fldChar w:fldCharType="separate"/>
      </w:r>
      <w:r w:rsidRPr="00381010">
        <w:rPr>
          <w:noProof/>
          <w:lang w:val="fr-CA"/>
        </w:rPr>
        <w:t>4</w:t>
      </w:r>
      <w:r>
        <w:rPr>
          <w:noProof/>
        </w:rPr>
        <w:fldChar w:fldCharType="end"/>
      </w:r>
    </w:p>
    <w:p w14:paraId="2C6F2E09" w14:textId="6ACA315A" w:rsidR="005D080C" w:rsidRPr="00381010" w:rsidRDefault="005D080C">
      <w:pPr>
        <w:pStyle w:val="TOC1"/>
        <w:tabs>
          <w:tab w:val="left" w:pos="440"/>
          <w:tab w:val="right" w:leader="dot" w:pos="10790"/>
        </w:tabs>
        <w:rPr>
          <w:rFonts w:asciiTheme="minorHAnsi" w:eastAsiaTheme="minorEastAsia" w:hAnsiTheme="minorHAnsi" w:cstheme="minorBidi"/>
          <w:noProof/>
          <w:sz w:val="22"/>
          <w:szCs w:val="22"/>
          <w:lang w:val="fr-CA"/>
        </w:rPr>
      </w:pPr>
      <w:r w:rsidRPr="00381010">
        <w:rPr>
          <w:noProof/>
          <w:lang w:val="fr-CA"/>
        </w:rPr>
        <w:t>3</w:t>
      </w:r>
      <w:r w:rsidRPr="00381010">
        <w:rPr>
          <w:rFonts w:asciiTheme="minorHAnsi" w:eastAsiaTheme="minorEastAsia" w:hAnsiTheme="minorHAnsi" w:cstheme="minorBidi"/>
          <w:noProof/>
          <w:sz w:val="22"/>
          <w:szCs w:val="22"/>
          <w:lang w:val="fr-CA"/>
        </w:rPr>
        <w:tab/>
      </w:r>
      <w:r w:rsidRPr="00381010">
        <w:rPr>
          <w:noProof/>
          <w:lang w:val="fr-CA"/>
        </w:rPr>
        <w:t>Non-Functional Descriptions</w:t>
      </w:r>
      <w:r w:rsidRPr="00381010">
        <w:rPr>
          <w:noProof/>
          <w:lang w:val="fr-CA"/>
        </w:rPr>
        <w:tab/>
      </w:r>
      <w:r>
        <w:rPr>
          <w:noProof/>
        </w:rPr>
        <w:fldChar w:fldCharType="begin"/>
      </w:r>
      <w:r w:rsidRPr="00381010">
        <w:rPr>
          <w:noProof/>
          <w:lang w:val="fr-CA"/>
        </w:rPr>
        <w:instrText xml:space="preserve"> PAGEREF _Toc38971525 \h </w:instrText>
      </w:r>
      <w:r>
        <w:rPr>
          <w:noProof/>
        </w:rPr>
      </w:r>
      <w:r>
        <w:rPr>
          <w:noProof/>
        </w:rPr>
        <w:fldChar w:fldCharType="separate"/>
      </w:r>
      <w:r w:rsidRPr="00381010">
        <w:rPr>
          <w:noProof/>
          <w:lang w:val="fr-CA"/>
        </w:rPr>
        <w:t>5</w:t>
      </w:r>
      <w:r>
        <w:rPr>
          <w:noProof/>
        </w:rPr>
        <w:fldChar w:fldCharType="end"/>
      </w:r>
    </w:p>
    <w:p w14:paraId="4045DFC7" w14:textId="2D6F5608" w:rsidR="005D080C" w:rsidRPr="00381010" w:rsidRDefault="005D080C">
      <w:pPr>
        <w:pStyle w:val="TOC2"/>
        <w:tabs>
          <w:tab w:val="left" w:pos="880"/>
          <w:tab w:val="right" w:leader="dot" w:pos="10790"/>
        </w:tabs>
        <w:rPr>
          <w:rFonts w:asciiTheme="minorHAnsi" w:eastAsiaTheme="minorEastAsia" w:hAnsiTheme="minorHAnsi" w:cstheme="minorBidi"/>
          <w:noProof/>
          <w:sz w:val="22"/>
          <w:szCs w:val="22"/>
          <w:lang w:val="fr-CA"/>
        </w:rPr>
      </w:pPr>
      <w:r w:rsidRPr="00381010">
        <w:rPr>
          <w:noProof/>
          <w:lang w:val="fr-CA"/>
        </w:rPr>
        <w:t>3.1</w:t>
      </w:r>
      <w:r w:rsidRPr="00381010">
        <w:rPr>
          <w:rFonts w:asciiTheme="minorHAnsi" w:eastAsiaTheme="minorEastAsia" w:hAnsiTheme="minorHAnsi" w:cstheme="minorBidi"/>
          <w:noProof/>
          <w:sz w:val="22"/>
          <w:szCs w:val="22"/>
          <w:lang w:val="fr-CA"/>
        </w:rPr>
        <w:tab/>
      </w:r>
      <w:r w:rsidRPr="00381010">
        <w:rPr>
          <w:noProof/>
          <w:lang w:val="fr-CA"/>
        </w:rPr>
        <w:t>Solution quality</w:t>
      </w:r>
      <w:r w:rsidRPr="00381010">
        <w:rPr>
          <w:noProof/>
          <w:lang w:val="fr-CA"/>
        </w:rPr>
        <w:tab/>
      </w:r>
      <w:r>
        <w:rPr>
          <w:noProof/>
        </w:rPr>
        <w:fldChar w:fldCharType="begin"/>
      </w:r>
      <w:r w:rsidRPr="00381010">
        <w:rPr>
          <w:noProof/>
          <w:lang w:val="fr-CA"/>
        </w:rPr>
        <w:instrText xml:space="preserve"> PAGEREF _Toc38971526 \h </w:instrText>
      </w:r>
      <w:r>
        <w:rPr>
          <w:noProof/>
        </w:rPr>
      </w:r>
      <w:r>
        <w:rPr>
          <w:noProof/>
        </w:rPr>
        <w:fldChar w:fldCharType="separate"/>
      </w:r>
      <w:r w:rsidRPr="00381010">
        <w:rPr>
          <w:noProof/>
          <w:lang w:val="fr-CA"/>
        </w:rPr>
        <w:t>5</w:t>
      </w:r>
      <w:r>
        <w:rPr>
          <w:noProof/>
        </w:rPr>
        <w:fldChar w:fldCharType="end"/>
      </w:r>
    </w:p>
    <w:p w14:paraId="53A69AF0" w14:textId="3DFC7EAF"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Flexibility</w:t>
      </w:r>
      <w:r>
        <w:rPr>
          <w:noProof/>
        </w:rPr>
        <w:tab/>
      </w:r>
      <w:r>
        <w:rPr>
          <w:noProof/>
        </w:rPr>
        <w:fldChar w:fldCharType="begin"/>
      </w:r>
      <w:r>
        <w:rPr>
          <w:noProof/>
        </w:rPr>
        <w:instrText xml:space="preserve"> PAGEREF _Toc38971527 \h </w:instrText>
      </w:r>
      <w:r>
        <w:rPr>
          <w:noProof/>
        </w:rPr>
      </w:r>
      <w:r>
        <w:rPr>
          <w:noProof/>
        </w:rPr>
        <w:fldChar w:fldCharType="separate"/>
      </w:r>
      <w:r>
        <w:rPr>
          <w:noProof/>
        </w:rPr>
        <w:t>5</w:t>
      </w:r>
      <w:r>
        <w:rPr>
          <w:noProof/>
        </w:rPr>
        <w:fldChar w:fldCharType="end"/>
      </w:r>
    </w:p>
    <w:p w14:paraId="3992CFD7" w14:textId="1CE8A044"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Real time responsiveness</w:t>
      </w:r>
      <w:r>
        <w:rPr>
          <w:noProof/>
        </w:rPr>
        <w:tab/>
      </w:r>
      <w:r>
        <w:rPr>
          <w:noProof/>
        </w:rPr>
        <w:fldChar w:fldCharType="begin"/>
      </w:r>
      <w:r>
        <w:rPr>
          <w:noProof/>
        </w:rPr>
        <w:instrText xml:space="preserve"> PAGEREF _Toc38971528 \h </w:instrText>
      </w:r>
      <w:r>
        <w:rPr>
          <w:noProof/>
        </w:rPr>
      </w:r>
      <w:r>
        <w:rPr>
          <w:noProof/>
        </w:rPr>
        <w:fldChar w:fldCharType="separate"/>
      </w:r>
      <w:r>
        <w:rPr>
          <w:noProof/>
        </w:rPr>
        <w:t>5</w:t>
      </w:r>
      <w:r>
        <w:rPr>
          <w:noProof/>
        </w:rPr>
        <w:fldChar w:fldCharType="end"/>
      </w:r>
    </w:p>
    <w:p w14:paraId="503C3F19" w14:textId="5F0697CD"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Reliability</w:t>
      </w:r>
      <w:r>
        <w:rPr>
          <w:noProof/>
        </w:rPr>
        <w:tab/>
      </w:r>
      <w:r>
        <w:rPr>
          <w:noProof/>
        </w:rPr>
        <w:fldChar w:fldCharType="begin"/>
      </w:r>
      <w:r>
        <w:rPr>
          <w:noProof/>
        </w:rPr>
        <w:instrText xml:space="preserve"> PAGEREF _Toc38971529 \h </w:instrText>
      </w:r>
      <w:r>
        <w:rPr>
          <w:noProof/>
        </w:rPr>
      </w:r>
      <w:r>
        <w:rPr>
          <w:noProof/>
        </w:rPr>
        <w:fldChar w:fldCharType="separate"/>
      </w:r>
      <w:r>
        <w:rPr>
          <w:noProof/>
        </w:rPr>
        <w:t>5</w:t>
      </w:r>
      <w:r>
        <w:rPr>
          <w:noProof/>
        </w:rPr>
        <w:fldChar w:fldCharType="end"/>
      </w:r>
    </w:p>
    <w:p w14:paraId="324D93AD" w14:textId="09871BB6" w:rsidR="005D080C" w:rsidRDefault="005D080C">
      <w:pPr>
        <w:pStyle w:val="TOC1"/>
        <w:tabs>
          <w:tab w:val="left" w:pos="440"/>
          <w:tab w:val="right" w:leader="dot" w:pos="1079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System Architecture</w:t>
      </w:r>
      <w:r>
        <w:rPr>
          <w:noProof/>
        </w:rPr>
        <w:tab/>
      </w:r>
      <w:r>
        <w:rPr>
          <w:noProof/>
        </w:rPr>
        <w:fldChar w:fldCharType="begin"/>
      </w:r>
      <w:r>
        <w:rPr>
          <w:noProof/>
        </w:rPr>
        <w:instrText xml:space="preserve"> PAGEREF _Toc38971530 \h </w:instrText>
      </w:r>
      <w:r>
        <w:rPr>
          <w:noProof/>
        </w:rPr>
      </w:r>
      <w:r>
        <w:rPr>
          <w:noProof/>
        </w:rPr>
        <w:fldChar w:fldCharType="separate"/>
      </w:r>
      <w:r>
        <w:rPr>
          <w:noProof/>
        </w:rPr>
        <w:t>6</w:t>
      </w:r>
      <w:r>
        <w:rPr>
          <w:noProof/>
        </w:rPr>
        <w:fldChar w:fldCharType="end"/>
      </w:r>
    </w:p>
    <w:p w14:paraId="65271568" w14:textId="1A93B641" w:rsidR="005D080C" w:rsidRDefault="005D080C">
      <w:pPr>
        <w:pStyle w:val="TOC1"/>
        <w:tabs>
          <w:tab w:val="left" w:pos="440"/>
          <w:tab w:val="right" w:leader="dot" w:pos="1079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Detailed Architecture</w:t>
      </w:r>
      <w:r>
        <w:rPr>
          <w:noProof/>
        </w:rPr>
        <w:tab/>
      </w:r>
      <w:r>
        <w:rPr>
          <w:noProof/>
        </w:rPr>
        <w:fldChar w:fldCharType="begin"/>
      </w:r>
      <w:r>
        <w:rPr>
          <w:noProof/>
        </w:rPr>
        <w:instrText xml:space="preserve"> PAGEREF _Toc38971531 \h </w:instrText>
      </w:r>
      <w:r>
        <w:rPr>
          <w:noProof/>
        </w:rPr>
      </w:r>
      <w:r>
        <w:rPr>
          <w:noProof/>
        </w:rPr>
        <w:fldChar w:fldCharType="separate"/>
      </w:r>
      <w:r>
        <w:rPr>
          <w:noProof/>
        </w:rPr>
        <w:t>7</w:t>
      </w:r>
      <w:r>
        <w:rPr>
          <w:noProof/>
        </w:rPr>
        <w:fldChar w:fldCharType="end"/>
      </w:r>
    </w:p>
    <w:p w14:paraId="276D3483" w14:textId="6C4BFE09"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sidRPr="00D220E0">
        <w:rPr>
          <w:rFonts w:eastAsia="SimSun"/>
          <w:noProof/>
        </w:rPr>
        <w:t>5.1</w:t>
      </w:r>
      <w:r>
        <w:rPr>
          <w:rFonts w:asciiTheme="minorHAnsi" w:eastAsiaTheme="minorEastAsia" w:hAnsiTheme="minorHAnsi" w:cstheme="minorBidi"/>
          <w:noProof/>
          <w:sz w:val="22"/>
          <w:szCs w:val="22"/>
        </w:rPr>
        <w:tab/>
      </w:r>
      <w:r w:rsidRPr="00D220E0">
        <w:rPr>
          <w:rFonts w:eastAsia="SimSun"/>
          <w:noProof/>
        </w:rPr>
        <w:t>Process Scheduling</w:t>
      </w:r>
      <w:r>
        <w:rPr>
          <w:noProof/>
        </w:rPr>
        <w:tab/>
      </w:r>
      <w:r>
        <w:rPr>
          <w:noProof/>
        </w:rPr>
        <w:fldChar w:fldCharType="begin"/>
      </w:r>
      <w:r>
        <w:rPr>
          <w:noProof/>
        </w:rPr>
        <w:instrText xml:space="preserve"> PAGEREF _Toc38971532 \h </w:instrText>
      </w:r>
      <w:r>
        <w:rPr>
          <w:noProof/>
        </w:rPr>
      </w:r>
      <w:r>
        <w:rPr>
          <w:noProof/>
        </w:rPr>
        <w:fldChar w:fldCharType="separate"/>
      </w:r>
      <w:r>
        <w:rPr>
          <w:noProof/>
        </w:rPr>
        <w:t>8</w:t>
      </w:r>
      <w:r>
        <w:rPr>
          <w:noProof/>
        </w:rPr>
        <w:fldChar w:fldCharType="end"/>
      </w:r>
    </w:p>
    <w:p w14:paraId="2384577D" w14:textId="692A343F" w:rsidR="005D080C" w:rsidRDefault="005D080C">
      <w:pPr>
        <w:pStyle w:val="TOC1"/>
        <w:tabs>
          <w:tab w:val="left" w:pos="440"/>
          <w:tab w:val="right" w:leader="dot" w:pos="1079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Detailed System Design</w:t>
      </w:r>
      <w:r>
        <w:rPr>
          <w:noProof/>
        </w:rPr>
        <w:tab/>
      </w:r>
      <w:r>
        <w:rPr>
          <w:noProof/>
        </w:rPr>
        <w:fldChar w:fldCharType="begin"/>
      </w:r>
      <w:r>
        <w:rPr>
          <w:noProof/>
        </w:rPr>
        <w:instrText xml:space="preserve"> PAGEREF _Toc38971533 \h </w:instrText>
      </w:r>
      <w:r>
        <w:rPr>
          <w:noProof/>
        </w:rPr>
      </w:r>
      <w:r>
        <w:rPr>
          <w:noProof/>
        </w:rPr>
        <w:fldChar w:fldCharType="separate"/>
      </w:r>
      <w:r>
        <w:rPr>
          <w:noProof/>
        </w:rPr>
        <w:t>9</w:t>
      </w:r>
      <w:r>
        <w:rPr>
          <w:noProof/>
        </w:rPr>
        <w:fldChar w:fldCharType="end"/>
      </w:r>
    </w:p>
    <w:p w14:paraId="271D1E58" w14:textId="57CCA866"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Graphic User Interfaces and a Basic Demo Scenario</w:t>
      </w:r>
      <w:r>
        <w:rPr>
          <w:noProof/>
        </w:rPr>
        <w:tab/>
      </w:r>
      <w:r>
        <w:rPr>
          <w:noProof/>
        </w:rPr>
        <w:fldChar w:fldCharType="begin"/>
      </w:r>
      <w:r>
        <w:rPr>
          <w:noProof/>
        </w:rPr>
        <w:instrText xml:space="preserve"> PAGEREF _Toc38971534 \h </w:instrText>
      </w:r>
      <w:r>
        <w:rPr>
          <w:noProof/>
        </w:rPr>
      </w:r>
      <w:r>
        <w:rPr>
          <w:noProof/>
        </w:rPr>
        <w:fldChar w:fldCharType="separate"/>
      </w:r>
      <w:r>
        <w:rPr>
          <w:noProof/>
        </w:rPr>
        <w:t>9</w:t>
      </w:r>
      <w:r>
        <w:rPr>
          <w:noProof/>
        </w:rPr>
        <w:fldChar w:fldCharType="end"/>
      </w:r>
    </w:p>
    <w:p w14:paraId="2321D7D5" w14:textId="10378DFB"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Subsystem</w:t>
      </w:r>
      <w:r>
        <w:rPr>
          <w:noProof/>
        </w:rPr>
        <w:tab/>
      </w:r>
      <w:r>
        <w:rPr>
          <w:noProof/>
        </w:rPr>
        <w:fldChar w:fldCharType="begin"/>
      </w:r>
      <w:r>
        <w:rPr>
          <w:noProof/>
        </w:rPr>
        <w:instrText xml:space="preserve"> PAGEREF _Toc38971535 \h </w:instrText>
      </w:r>
      <w:r>
        <w:rPr>
          <w:noProof/>
        </w:rPr>
      </w:r>
      <w:r>
        <w:rPr>
          <w:noProof/>
        </w:rPr>
        <w:fldChar w:fldCharType="separate"/>
      </w:r>
      <w:r>
        <w:rPr>
          <w:noProof/>
        </w:rPr>
        <w:t>11</w:t>
      </w:r>
      <w:r>
        <w:rPr>
          <w:noProof/>
        </w:rPr>
        <w:fldChar w:fldCharType="end"/>
      </w:r>
    </w:p>
    <w:p w14:paraId="6461D341" w14:textId="665B464B"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Class Diagram</w:t>
      </w:r>
      <w:r>
        <w:rPr>
          <w:noProof/>
        </w:rPr>
        <w:tab/>
      </w:r>
      <w:r>
        <w:rPr>
          <w:noProof/>
        </w:rPr>
        <w:fldChar w:fldCharType="begin"/>
      </w:r>
      <w:r>
        <w:rPr>
          <w:noProof/>
        </w:rPr>
        <w:instrText xml:space="preserve"> PAGEREF _Toc38971536 \h </w:instrText>
      </w:r>
      <w:r>
        <w:rPr>
          <w:noProof/>
        </w:rPr>
      </w:r>
      <w:r>
        <w:rPr>
          <w:noProof/>
        </w:rPr>
        <w:fldChar w:fldCharType="separate"/>
      </w:r>
      <w:r>
        <w:rPr>
          <w:noProof/>
        </w:rPr>
        <w:t>11</w:t>
      </w:r>
      <w:r>
        <w:rPr>
          <w:noProof/>
        </w:rPr>
        <w:fldChar w:fldCharType="end"/>
      </w:r>
    </w:p>
    <w:p w14:paraId="17F24C64" w14:textId="512F4918"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Sequence Diagram</w:t>
      </w:r>
      <w:r>
        <w:rPr>
          <w:noProof/>
        </w:rPr>
        <w:tab/>
      </w:r>
      <w:r>
        <w:rPr>
          <w:noProof/>
        </w:rPr>
        <w:fldChar w:fldCharType="begin"/>
      </w:r>
      <w:r>
        <w:rPr>
          <w:noProof/>
        </w:rPr>
        <w:instrText xml:space="preserve"> PAGEREF _Toc38971537 \h </w:instrText>
      </w:r>
      <w:r>
        <w:rPr>
          <w:noProof/>
        </w:rPr>
      </w:r>
      <w:r>
        <w:rPr>
          <w:noProof/>
        </w:rPr>
        <w:fldChar w:fldCharType="separate"/>
      </w:r>
      <w:r>
        <w:rPr>
          <w:noProof/>
        </w:rPr>
        <w:t>14</w:t>
      </w:r>
      <w:r>
        <w:rPr>
          <w:noProof/>
        </w:rPr>
        <w:fldChar w:fldCharType="end"/>
      </w:r>
    </w:p>
    <w:p w14:paraId="456961C2" w14:textId="2BAF4A16" w:rsidR="005D080C" w:rsidRDefault="005D080C">
      <w:pPr>
        <w:pStyle w:val="TOC2"/>
        <w:tabs>
          <w:tab w:val="left" w:pos="880"/>
          <w:tab w:val="right" w:leader="dot" w:pos="10790"/>
        </w:tabs>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Suggestions for Web Service Integration</w:t>
      </w:r>
      <w:r>
        <w:rPr>
          <w:noProof/>
        </w:rPr>
        <w:tab/>
      </w:r>
      <w:r>
        <w:rPr>
          <w:noProof/>
        </w:rPr>
        <w:fldChar w:fldCharType="begin"/>
      </w:r>
      <w:r>
        <w:rPr>
          <w:noProof/>
        </w:rPr>
        <w:instrText xml:space="preserve"> PAGEREF _Toc38971538 \h </w:instrText>
      </w:r>
      <w:r>
        <w:rPr>
          <w:noProof/>
        </w:rPr>
      </w:r>
      <w:r>
        <w:rPr>
          <w:noProof/>
        </w:rPr>
        <w:fldChar w:fldCharType="separate"/>
      </w:r>
      <w:r>
        <w:rPr>
          <w:noProof/>
        </w:rPr>
        <w:t>14</w:t>
      </w:r>
      <w:r>
        <w:rPr>
          <w:noProof/>
        </w:rPr>
        <w:fldChar w:fldCharType="end"/>
      </w:r>
    </w:p>
    <w:p w14:paraId="498B9B06" w14:textId="736CF36C" w:rsidR="00C41458" w:rsidRPr="00E03493" w:rsidRDefault="00FC2F9C" w:rsidP="00FC2F9C">
      <w:pPr>
        <w:spacing w:after="80"/>
        <w:jc w:val="left"/>
        <w:rPr>
          <w:rFonts w:cs="Arial"/>
        </w:rPr>
      </w:pPr>
      <w:r>
        <w:rPr>
          <w:rFonts w:cs="Arial"/>
        </w:rPr>
        <w:fldChar w:fldCharType="end"/>
      </w:r>
    </w:p>
    <w:p w14:paraId="0BC712EB" w14:textId="77777777" w:rsidR="00A04004" w:rsidRPr="00E03493" w:rsidRDefault="004864C8" w:rsidP="00664F50">
      <w:pPr>
        <w:pStyle w:val="Heading1"/>
        <w:tabs>
          <w:tab w:val="clear" w:pos="720"/>
          <w:tab w:val="num" w:pos="1296"/>
        </w:tabs>
      </w:pPr>
      <w:bookmarkStart w:id="1" w:name="_Toc79547837"/>
      <w:bookmarkStart w:id="2" w:name="_Toc38971519"/>
      <w:r w:rsidRPr="00E03493">
        <w:lastRenderedPageBreak/>
        <w:t>Overview</w:t>
      </w:r>
      <w:bookmarkEnd w:id="1"/>
      <w:bookmarkEnd w:id="2"/>
    </w:p>
    <w:p w14:paraId="5B93E7F8" w14:textId="26089FF6" w:rsidR="003D2F02" w:rsidRPr="00812B12" w:rsidRDefault="00EC457D" w:rsidP="00C50E0B">
      <w:pPr>
        <w:ind w:left="360"/>
        <w:rPr>
          <w:sz w:val="22"/>
          <w:szCs w:val="22"/>
          <w:lang w:val="en-GB"/>
        </w:rPr>
      </w:pPr>
      <w:r>
        <w:rPr>
          <w:sz w:val="22"/>
          <w:szCs w:val="22"/>
        </w:rPr>
        <w:t xml:space="preserve">. </w:t>
      </w:r>
    </w:p>
    <w:p w14:paraId="5436EB2F" w14:textId="77777777" w:rsidR="004864C8" w:rsidRPr="00E03493" w:rsidRDefault="004864C8" w:rsidP="00211670">
      <w:pPr>
        <w:pStyle w:val="Heading2"/>
        <w:pBdr>
          <w:bottom w:val="single" w:sz="4" w:space="0" w:color="auto"/>
        </w:pBdr>
        <w:tabs>
          <w:tab w:val="clear" w:pos="816"/>
          <w:tab w:val="num" w:pos="1104"/>
        </w:tabs>
      </w:pPr>
      <w:bookmarkStart w:id="3" w:name="_Toc60608961"/>
      <w:bookmarkStart w:id="4" w:name="_Toc79547838"/>
      <w:bookmarkStart w:id="5" w:name="_Toc38971520"/>
      <w:r w:rsidRPr="00E03493">
        <w:t>Goals and Objectives</w:t>
      </w:r>
      <w:bookmarkEnd w:id="3"/>
      <w:bookmarkEnd w:id="4"/>
      <w:bookmarkEnd w:id="5"/>
    </w:p>
    <w:p w14:paraId="535FD50C" w14:textId="77777777" w:rsidR="00812B12" w:rsidRDefault="00812B12" w:rsidP="00812B12">
      <w:pPr>
        <w:rPr>
          <w:rFonts w:cs="Arial"/>
          <w:sz w:val="22"/>
          <w:szCs w:val="22"/>
          <w:lang w:val="en-GB"/>
        </w:rPr>
      </w:pPr>
      <w:r>
        <w:rPr>
          <w:rFonts w:cs="Arial"/>
          <w:sz w:val="22"/>
          <w:szCs w:val="22"/>
          <w:lang w:val="en-GB"/>
        </w:rPr>
        <w:t xml:space="preserve">        The purpose of system design specification documents is to completely describe the system at architecture level, including subsystems and their mapping, database mapping, interface design.</w:t>
      </w:r>
    </w:p>
    <w:p w14:paraId="1E7D03E7" w14:textId="77777777" w:rsidR="00812B12" w:rsidRDefault="00812B12" w:rsidP="00812B12">
      <w:pPr>
        <w:ind w:firstLine="240"/>
        <w:rPr>
          <w:rFonts w:cs="Arial"/>
          <w:sz w:val="22"/>
          <w:szCs w:val="22"/>
          <w:lang w:val="en-GB"/>
        </w:rPr>
      </w:pPr>
      <w:r>
        <w:rPr>
          <w:rFonts w:cs="Arial"/>
          <w:sz w:val="22"/>
          <w:szCs w:val="22"/>
          <w:lang w:val="en-GB"/>
        </w:rPr>
        <w:t>The design of the simulator should be done in order to satisfy following criteria:</w:t>
      </w:r>
    </w:p>
    <w:p w14:paraId="3D0B86E4" w14:textId="77777777" w:rsidR="00812B12" w:rsidRDefault="00812B12" w:rsidP="00812B12">
      <w:pPr>
        <w:pStyle w:val="ListParagraph"/>
        <w:numPr>
          <w:ilvl w:val="0"/>
          <w:numId w:val="30"/>
        </w:numPr>
        <w:rPr>
          <w:rFonts w:cs="Arial"/>
          <w:sz w:val="22"/>
          <w:szCs w:val="22"/>
          <w:lang w:val="en-GB"/>
        </w:rPr>
      </w:pPr>
      <w:r>
        <w:rPr>
          <w:rFonts w:cs="Arial"/>
          <w:sz w:val="22"/>
          <w:szCs w:val="22"/>
          <w:lang w:val="en-GB"/>
        </w:rPr>
        <w:t>Usability: The software simulator should be easy to use along with meeting all the customer requirements.</w:t>
      </w:r>
    </w:p>
    <w:p w14:paraId="7E42A7B9" w14:textId="77777777" w:rsidR="00812B12" w:rsidRDefault="00812B12" w:rsidP="00812B12">
      <w:pPr>
        <w:pStyle w:val="ListParagraph"/>
        <w:numPr>
          <w:ilvl w:val="0"/>
          <w:numId w:val="30"/>
        </w:numPr>
        <w:rPr>
          <w:rFonts w:cs="Arial"/>
          <w:sz w:val="22"/>
          <w:szCs w:val="22"/>
          <w:lang w:val="en-GB"/>
        </w:rPr>
      </w:pPr>
      <w:r>
        <w:rPr>
          <w:rFonts w:cs="Arial"/>
          <w:sz w:val="22"/>
          <w:szCs w:val="22"/>
          <w:lang w:val="en-GB"/>
        </w:rPr>
        <w:t>Efficiency: The software should be design considering the fact that computation part (#of chargers required, # of buses required, schedule of the buses) takes less time once the input is provided.</w:t>
      </w:r>
    </w:p>
    <w:p w14:paraId="5E296EAC" w14:textId="77777777" w:rsidR="00812B12" w:rsidRDefault="00812B12" w:rsidP="00812B12">
      <w:pPr>
        <w:pStyle w:val="ListParagraph"/>
        <w:ind w:left="600"/>
        <w:rPr>
          <w:rFonts w:cs="Arial"/>
          <w:sz w:val="22"/>
          <w:szCs w:val="22"/>
          <w:lang w:val="en-GB"/>
        </w:rPr>
      </w:pPr>
    </w:p>
    <w:p w14:paraId="59E95EF6" w14:textId="77777777" w:rsidR="003D2F02" w:rsidRPr="00211670" w:rsidRDefault="003D2F02" w:rsidP="00707060">
      <w:pPr>
        <w:ind w:left="1200"/>
        <w:rPr>
          <w:rFonts w:cs="Arial"/>
          <w:sz w:val="22"/>
          <w:szCs w:val="22"/>
          <w:lang w:val="en-GB"/>
        </w:rPr>
      </w:pPr>
    </w:p>
    <w:p w14:paraId="68ECEAFE" w14:textId="77777777" w:rsidR="003D2F02" w:rsidRPr="00E03493" w:rsidRDefault="003D2F02" w:rsidP="00D55094">
      <w:pPr>
        <w:ind w:left="576"/>
        <w:rPr>
          <w:rFonts w:cs="Arial"/>
          <w:lang w:val="en-GB"/>
        </w:rPr>
      </w:pPr>
    </w:p>
    <w:p w14:paraId="63FFF421" w14:textId="77777777" w:rsidR="006E102B" w:rsidRPr="00D573D4" w:rsidRDefault="004864C8" w:rsidP="00D573D4">
      <w:pPr>
        <w:pStyle w:val="Heading2"/>
        <w:tabs>
          <w:tab w:val="clear" w:pos="816"/>
          <w:tab w:val="num" w:pos="1104"/>
        </w:tabs>
      </w:pPr>
      <w:bookmarkStart w:id="6" w:name="_Toc60608962"/>
      <w:bookmarkStart w:id="7" w:name="_Toc79547839"/>
      <w:bookmarkStart w:id="8" w:name="_Toc38971521"/>
      <w:r w:rsidRPr="00E03493">
        <w:t>Statement of Scope</w:t>
      </w:r>
      <w:bookmarkEnd w:id="6"/>
      <w:bookmarkEnd w:id="7"/>
      <w:bookmarkEnd w:id="8"/>
    </w:p>
    <w:p w14:paraId="379260AA" w14:textId="3CD957ED" w:rsidR="00B2285A" w:rsidRDefault="00B2285A" w:rsidP="00812B12">
      <w:pPr>
        <w:tabs>
          <w:tab w:val="left" w:pos="2484"/>
        </w:tabs>
        <w:ind w:left="240"/>
        <w:rPr>
          <w:sz w:val="22"/>
          <w:szCs w:val="22"/>
        </w:rPr>
      </w:pPr>
      <w:r>
        <w:rPr>
          <w:sz w:val="22"/>
          <w:szCs w:val="22"/>
        </w:rPr>
        <w:t xml:space="preserve">This software can fit to the any schedule. The constraints </w:t>
      </w:r>
      <w:r w:rsidR="009D350A">
        <w:rPr>
          <w:sz w:val="22"/>
          <w:szCs w:val="22"/>
        </w:rPr>
        <w:t>are</w:t>
      </w:r>
      <w:r>
        <w:rPr>
          <w:sz w:val="22"/>
          <w:szCs w:val="22"/>
        </w:rPr>
        <w:t xml:space="preserve"> that it can works for </w:t>
      </w:r>
      <w:r w:rsidR="009D350A">
        <w:rPr>
          <w:sz w:val="22"/>
          <w:szCs w:val="22"/>
        </w:rPr>
        <w:t>individuals’</w:t>
      </w:r>
      <w:r>
        <w:rPr>
          <w:sz w:val="22"/>
          <w:szCs w:val="22"/>
        </w:rPr>
        <w:t xml:space="preserve"> schedules and </w:t>
      </w:r>
      <w:r w:rsidR="009D350A">
        <w:rPr>
          <w:sz w:val="22"/>
          <w:szCs w:val="22"/>
        </w:rPr>
        <w:t>cannot</w:t>
      </w:r>
      <w:r>
        <w:rPr>
          <w:sz w:val="22"/>
          <w:szCs w:val="22"/>
        </w:rPr>
        <w:t xml:space="preserve"> consider the coverage of several schedule at the same time. But if we define some changes, we can improve this software to consider the whole schedule in the city. </w:t>
      </w:r>
    </w:p>
    <w:p w14:paraId="37B2ADAA" w14:textId="1B2AD2F8" w:rsidR="00B2285A" w:rsidRDefault="00B2285A" w:rsidP="00812B12">
      <w:pPr>
        <w:tabs>
          <w:tab w:val="left" w:pos="2484"/>
        </w:tabs>
        <w:ind w:left="240"/>
        <w:rPr>
          <w:sz w:val="22"/>
          <w:szCs w:val="22"/>
        </w:rPr>
      </w:pPr>
      <w:r>
        <w:rPr>
          <w:sz w:val="22"/>
          <w:szCs w:val="22"/>
        </w:rPr>
        <w:t>The input is the schedule of East and West terminals. The output is the numbers of buses and chargers that we need in each terminals.</w:t>
      </w:r>
      <w:r w:rsidR="009D350A">
        <w:rPr>
          <w:sz w:val="22"/>
          <w:szCs w:val="22"/>
        </w:rPr>
        <w:t xml:space="preserve"> It also produces the schedule for the each bus and charger.</w:t>
      </w:r>
      <w:r>
        <w:rPr>
          <w:sz w:val="22"/>
          <w:szCs w:val="22"/>
        </w:rPr>
        <w:t xml:space="preserve"> </w:t>
      </w:r>
    </w:p>
    <w:p w14:paraId="1D279AF2" w14:textId="569B5A72" w:rsidR="00526648" w:rsidRDefault="009D350A" w:rsidP="009D350A">
      <w:pPr>
        <w:autoSpaceDE w:val="0"/>
        <w:autoSpaceDN w:val="0"/>
        <w:adjustRightInd w:val="0"/>
        <w:spacing w:after="0"/>
        <w:rPr>
          <w:rFonts w:cs="Arial"/>
          <w:sz w:val="22"/>
          <w:szCs w:val="22"/>
          <w:lang w:val="en-GB"/>
        </w:rPr>
      </w:pPr>
      <w:r>
        <w:rPr>
          <w:sz w:val="22"/>
          <w:szCs w:val="22"/>
        </w:rPr>
        <w:t xml:space="preserve">    </w:t>
      </w:r>
      <w:r>
        <w:rPr>
          <w:rFonts w:cs="Arial"/>
          <w:sz w:val="22"/>
          <w:szCs w:val="22"/>
          <w:lang w:val="en-GB"/>
        </w:rPr>
        <w:t>The software simulates the process of traveling and charging to produce the outputs</w:t>
      </w:r>
    </w:p>
    <w:p w14:paraId="137005DE" w14:textId="77777777" w:rsidR="004864C8" w:rsidRPr="00AB1293" w:rsidRDefault="004864C8" w:rsidP="00664F50">
      <w:pPr>
        <w:pStyle w:val="Heading2"/>
        <w:tabs>
          <w:tab w:val="clear" w:pos="816"/>
          <w:tab w:val="num" w:pos="1104"/>
        </w:tabs>
      </w:pPr>
      <w:bookmarkStart w:id="9" w:name="_Toc79547841"/>
      <w:bookmarkStart w:id="10" w:name="_Toc38971522"/>
      <w:r w:rsidRPr="00AB1293">
        <w:t>Terminology &amp; Definitions</w:t>
      </w:r>
      <w:bookmarkEnd w:id="9"/>
      <w:bookmarkEnd w:id="10"/>
    </w:p>
    <w:p w14:paraId="7E22CED7" w14:textId="7687B019" w:rsidR="00C2016C" w:rsidRDefault="00C2016C" w:rsidP="00AC54C3">
      <w:bookmarkStart w:id="11" w:name="_Toc60608965"/>
      <w:bookmarkStart w:id="12" w:name="_Toc79547842"/>
    </w:p>
    <w:p w14:paraId="0E83E482" w14:textId="77777777" w:rsidR="00812B12" w:rsidRDefault="00812B12" w:rsidP="00812B12">
      <w:pPr>
        <w:pStyle w:val="Heading3"/>
        <w:numPr>
          <w:ilvl w:val="2"/>
          <w:numId w:val="31"/>
        </w:numPr>
        <w:tabs>
          <w:tab w:val="clear" w:pos="960"/>
          <w:tab w:val="num" w:pos="1296"/>
        </w:tabs>
        <w:ind w:left="1008"/>
      </w:pPr>
      <w:bookmarkStart w:id="13" w:name="_Toc38971523"/>
      <w:r>
        <w:t>Abbreviations</w:t>
      </w:r>
      <w:bookmarkEnd w:id="13"/>
    </w:p>
    <w:p w14:paraId="74E1F537" w14:textId="77777777" w:rsidR="00812B12" w:rsidRDefault="00812B12" w:rsidP="00812B12">
      <w:pPr>
        <w:pStyle w:val="BodyText"/>
        <w:rPr>
          <w:rFonts w:ascii="Arial" w:hAnsi="Arial" w:cs="Arial"/>
          <w:sz w:val="22"/>
          <w:szCs w:val="22"/>
          <w:lang w:val="en-GB"/>
        </w:rPr>
      </w:pPr>
      <w:r>
        <w:t xml:space="preserve">      </w:t>
      </w:r>
      <w:r>
        <w:tab/>
      </w:r>
      <w:r>
        <w:rPr>
          <w:rFonts w:ascii="Arial" w:hAnsi="Arial" w:cs="Arial"/>
          <w:sz w:val="22"/>
          <w:szCs w:val="22"/>
          <w:lang w:val="en-GB"/>
        </w:rPr>
        <w:t>HS: High Speed Charger</w:t>
      </w:r>
    </w:p>
    <w:p w14:paraId="1B893359" w14:textId="77777777" w:rsidR="00812B12" w:rsidRDefault="00812B12" w:rsidP="00812B12">
      <w:pPr>
        <w:pStyle w:val="BodyText"/>
        <w:rPr>
          <w:rFonts w:ascii="Arial" w:hAnsi="Arial" w:cs="Arial"/>
          <w:sz w:val="22"/>
          <w:szCs w:val="22"/>
          <w:lang w:val="en-GB"/>
        </w:rPr>
      </w:pPr>
      <w:r>
        <w:rPr>
          <w:rFonts w:ascii="Arial" w:hAnsi="Arial" w:cs="Arial"/>
          <w:sz w:val="22"/>
          <w:szCs w:val="22"/>
          <w:lang w:val="en-GB"/>
        </w:rPr>
        <w:tab/>
        <w:t>ON: Overnight Charger</w:t>
      </w:r>
    </w:p>
    <w:p w14:paraId="4E7B9356" w14:textId="77777777" w:rsidR="00812B12" w:rsidRDefault="00812B12" w:rsidP="00AC54C3"/>
    <w:p w14:paraId="1865F79B" w14:textId="77777777" w:rsidR="004864C8" w:rsidRPr="00E03493" w:rsidRDefault="004864C8" w:rsidP="00664F50">
      <w:pPr>
        <w:pStyle w:val="Heading1"/>
        <w:tabs>
          <w:tab w:val="clear" w:pos="720"/>
          <w:tab w:val="num" w:pos="1008"/>
        </w:tabs>
      </w:pPr>
      <w:bookmarkStart w:id="14" w:name="_Toc38971524"/>
      <w:r w:rsidRPr="00E03493">
        <w:lastRenderedPageBreak/>
        <w:t>Functional Descriptions</w:t>
      </w:r>
      <w:bookmarkEnd w:id="11"/>
      <w:bookmarkEnd w:id="12"/>
      <w:bookmarkEnd w:id="14"/>
      <w:r w:rsidRPr="00E03493">
        <w:t xml:space="preserve"> </w:t>
      </w:r>
    </w:p>
    <w:p w14:paraId="1AD8C58F" w14:textId="77777777" w:rsidR="001A7B1C" w:rsidRDefault="001A7B1C" w:rsidP="004640BB">
      <w:pPr>
        <w:ind w:left="288"/>
        <w:rPr>
          <w:rFonts w:cs="Arial"/>
        </w:rPr>
      </w:pPr>
    </w:p>
    <w:p w14:paraId="5BBDF47B" w14:textId="77777777" w:rsidR="00295FD5" w:rsidRDefault="00295FD5" w:rsidP="00295FD5">
      <w:pPr>
        <w:pStyle w:val="ListParagraph"/>
        <w:rPr>
          <w:rFonts w:cs="Arial"/>
        </w:rPr>
      </w:pPr>
      <w:r>
        <w:rPr>
          <w:rFonts w:cs="Arial"/>
        </w:rPr>
        <w:t xml:space="preserve">The Simulator software system is composed of the following basic components: </w:t>
      </w:r>
    </w:p>
    <w:p w14:paraId="21590B3F" w14:textId="77777777" w:rsidR="00295FD5" w:rsidRDefault="00295FD5" w:rsidP="00295FD5">
      <w:pPr>
        <w:pStyle w:val="ListParagraph"/>
        <w:rPr>
          <w:rFonts w:cs="Arial"/>
        </w:rPr>
      </w:pPr>
    </w:p>
    <w:p w14:paraId="70112D53" w14:textId="77777777" w:rsidR="00295FD5" w:rsidRDefault="00295FD5" w:rsidP="00295FD5">
      <w:pPr>
        <w:pStyle w:val="ListParagraph"/>
        <w:numPr>
          <w:ilvl w:val="0"/>
          <w:numId w:val="32"/>
        </w:numPr>
        <w:rPr>
          <w:rFonts w:cs="Arial"/>
        </w:rPr>
      </w:pPr>
      <w:r>
        <w:rPr>
          <w:rFonts w:cs="Arial"/>
        </w:rPr>
        <w:t xml:space="preserve">User Interface </w:t>
      </w:r>
    </w:p>
    <w:p w14:paraId="5E04C741" w14:textId="77777777" w:rsidR="00295FD5" w:rsidRDefault="00295FD5" w:rsidP="00295FD5">
      <w:pPr>
        <w:pStyle w:val="ListParagraph"/>
        <w:numPr>
          <w:ilvl w:val="0"/>
          <w:numId w:val="32"/>
        </w:numPr>
        <w:rPr>
          <w:rFonts w:cs="Arial"/>
        </w:rPr>
      </w:pPr>
      <w:r>
        <w:rPr>
          <w:rFonts w:cs="Arial"/>
        </w:rPr>
        <w:t>Computational Part</w:t>
      </w:r>
    </w:p>
    <w:p w14:paraId="785CFD6C" w14:textId="77777777" w:rsidR="00295FD5" w:rsidRDefault="00295FD5" w:rsidP="00295FD5">
      <w:pPr>
        <w:pStyle w:val="ListParagraph"/>
        <w:numPr>
          <w:ilvl w:val="0"/>
          <w:numId w:val="32"/>
        </w:numPr>
        <w:rPr>
          <w:rFonts w:cs="Arial"/>
        </w:rPr>
      </w:pPr>
      <w:r>
        <w:rPr>
          <w:rFonts w:cs="Arial"/>
        </w:rPr>
        <w:t xml:space="preserve">Database </w:t>
      </w:r>
    </w:p>
    <w:p w14:paraId="22731F42" w14:textId="77777777" w:rsidR="00295FD5" w:rsidRDefault="00295FD5" w:rsidP="00295FD5">
      <w:pPr>
        <w:rPr>
          <w:rFonts w:cs="Arial"/>
        </w:rPr>
      </w:pPr>
    </w:p>
    <w:p w14:paraId="3582E6BE" w14:textId="77777777" w:rsidR="00295FD5" w:rsidRDefault="00295FD5" w:rsidP="00295FD5">
      <w:pPr>
        <w:rPr>
          <w:rFonts w:cs="Arial"/>
          <w:u w:val="single"/>
        </w:rPr>
      </w:pPr>
      <w:r>
        <w:rPr>
          <w:rFonts w:cs="Arial"/>
        </w:rPr>
        <w:tab/>
      </w:r>
      <w:r>
        <w:rPr>
          <w:rFonts w:cs="Arial"/>
          <w:u w:val="single"/>
        </w:rPr>
        <w:t>User Interface</w:t>
      </w:r>
    </w:p>
    <w:p w14:paraId="79DAD09A" w14:textId="302D63BB" w:rsidR="00295FD5" w:rsidRDefault="00295FD5" w:rsidP="00295FD5">
      <w:pPr>
        <w:ind w:left="720"/>
        <w:rPr>
          <w:rFonts w:cs="Arial"/>
        </w:rPr>
      </w:pPr>
      <w:r>
        <w:rPr>
          <w:rFonts w:cs="Arial"/>
        </w:rPr>
        <w:tab/>
        <w:t xml:space="preserve">It will be a console based </w:t>
      </w:r>
      <w:r w:rsidR="00637D38">
        <w:rPr>
          <w:rFonts w:cs="Arial"/>
        </w:rPr>
        <w:t xml:space="preserve">graphical user </w:t>
      </w:r>
      <w:r>
        <w:rPr>
          <w:rFonts w:cs="Arial"/>
        </w:rPr>
        <w:t>application that will take inputs from users like manufacture of charger, battery size of bus, cost of bus, chargers. Once input is provided by the user it will display the result accordingly.</w:t>
      </w:r>
    </w:p>
    <w:p w14:paraId="5A818C05" w14:textId="77777777" w:rsidR="00295FD5" w:rsidRDefault="00295FD5" w:rsidP="00295FD5">
      <w:pPr>
        <w:rPr>
          <w:rFonts w:cs="Arial"/>
        </w:rPr>
      </w:pPr>
      <w:r>
        <w:rPr>
          <w:rFonts w:cs="Arial"/>
        </w:rPr>
        <w:tab/>
      </w:r>
    </w:p>
    <w:p w14:paraId="36E58132" w14:textId="77777777" w:rsidR="00295FD5" w:rsidRDefault="00295FD5" w:rsidP="00295FD5">
      <w:pPr>
        <w:rPr>
          <w:rFonts w:cs="Arial"/>
          <w:u w:val="single"/>
        </w:rPr>
      </w:pPr>
      <w:r>
        <w:rPr>
          <w:rFonts w:cs="Arial"/>
        </w:rPr>
        <w:tab/>
      </w:r>
      <w:r>
        <w:rPr>
          <w:rFonts w:cs="Arial"/>
          <w:u w:val="single"/>
        </w:rPr>
        <w:t>Computational Part</w:t>
      </w:r>
    </w:p>
    <w:p w14:paraId="1D9A2BCA" w14:textId="77777777" w:rsidR="00295FD5" w:rsidRDefault="00295FD5" w:rsidP="00295FD5">
      <w:pPr>
        <w:rPr>
          <w:rFonts w:cs="Arial"/>
        </w:rPr>
      </w:pPr>
      <w:r>
        <w:rPr>
          <w:rFonts w:cs="Arial"/>
        </w:rPr>
        <w:tab/>
      </w:r>
      <w:r>
        <w:rPr>
          <w:rFonts w:cs="Arial"/>
        </w:rPr>
        <w:tab/>
        <w:t>In this part, algorithm of our simulator will calculate number of buses required, number of chargers of each type at two terminus and suspected budget to complete the electrification of 211 bus route.</w:t>
      </w:r>
    </w:p>
    <w:p w14:paraId="3E8EA8F1" w14:textId="77777777" w:rsidR="00295FD5" w:rsidRDefault="00295FD5" w:rsidP="00295FD5">
      <w:pPr>
        <w:rPr>
          <w:rFonts w:cs="Arial"/>
        </w:rPr>
      </w:pPr>
      <w:r>
        <w:rPr>
          <w:rFonts w:cs="Arial"/>
        </w:rPr>
        <w:tab/>
      </w:r>
    </w:p>
    <w:p w14:paraId="01F4071D" w14:textId="77777777" w:rsidR="00295FD5" w:rsidRDefault="00295FD5" w:rsidP="00295FD5">
      <w:pPr>
        <w:rPr>
          <w:rFonts w:cs="Arial"/>
          <w:u w:val="single"/>
        </w:rPr>
      </w:pPr>
      <w:r>
        <w:rPr>
          <w:rFonts w:cs="Arial"/>
        </w:rPr>
        <w:tab/>
      </w:r>
      <w:r>
        <w:rPr>
          <w:rFonts w:cs="Arial"/>
          <w:u w:val="single"/>
        </w:rPr>
        <w:t xml:space="preserve">Database </w:t>
      </w:r>
    </w:p>
    <w:p w14:paraId="09C183AF" w14:textId="77777777" w:rsidR="00295FD5" w:rsidRDefault="00295FD5" w:rsidP="00295FD5">
      <w:pPr>
        <w:rPr>
          <w:rFonts w:cs="Arial"/>
        </w:rPr>
      </w:pPr>
      <w:r>
        <w:rPr>
          <w:rFonts w:cs="Arial"/>
        </w:rPr>
        <w:tab/>
        <w:t>The database used as part of the software. Bus transit schedule, User inputs are stored in database.</w:t>
      </w:r>
    </w:p>
    <w:p w14:paraId="5FE58121" w14:textId="77777777" w:rsidR="00295FD5" w:rsidRDefault="00295FD5" w:rsidP="00295FD5">
      <w:pPr>
        <w:rPr>
          <w:rFonts w:cs="Arial"/>
        </w:rPr>
      </w:pPr>
    </w:p>
    <w:p w14:paraId="091FC709" w14:textId="77777777" w:rsidR="001A7B1C" w:rsidRDefault="001A7B1C" w:rsidP="004640BB">
      <w:pPr>
        <w:ind w:left="288"/>
        <w:rPr>
          <w:rFonts w:cs="Arial"/>
        </w:rPr>
      </w:pPr>
    </w:p>
    <w:p w14:paraId="23234DB5" w14:textId="77777777" w:rsidR="004D4A8D" w:rsidRPr="00602541" w:rsidRDefault="001C0B80" w:rsidP="00707060">
      <w:pPr>
        <w:rPr>
          <w:rFonts w:cs="Arial"/>
          <w:sz w:val="22"/>
          <w:szCs w:val="22"/>
        </w:rPr>
      </w:pPr>
      <w:r w:rsidRPr="00602541">
        <w:rPr>
          <w:rFonts w:cs="Arial"/>
          <w:sz w:val="22"/>
          <w:szCs w:val="22"/>
        </w:rPr>
        <w:tab/>
      </w:r>
    </w:p>
    <w:p w14:paraId="1C68DD64" w14:textId="77777777" w:rsidR="00BA66BE" w:rsidRDefault="00BA66BE" w:rsidP="00BA66BE">
      <w:pPr>
        <w:ind w:firstLine="720"/>
        <w:rPr>
          <w:rFonts w:cs="Arial"/>
          <w:b/>
          <w:sz w:val="22"/>
          <w:szCs w:val="22"/>
        </w:rPr>
      </w:pPr>
    </w:p>
    <w:p w14:paraId="7E02077D" w14:textId="77777777" w:rsidR="00BA66BE" w:rsidRPr="00602541" w:rsidRDefault="00BA66BE" w:rsidP="00BA66BE">
      <w:pPr>
        <w:rPr>
          <w:rFonts w:cs="Arial"/>
          <w:sz w:val="22"/>
          <w:szCs w:val="22"/>
        </w:rPr>
      </w:pPr>
    </w:p>
    <w:p w14:paraId="2EE62F29" w14:textId="51B408C2" w:rsidR="004864C8" w:rsidRDefault="004864C8" w:rsidP="00664F50">
      <w:pPr>
        <w:pStyle w:val="Heading1"/>
        <w:tabs>
          <w:tab w:val="clear" w:pos="720"/>
          <w:tab w:val="num" w:pos="1008"/>
        </w:tabs>
      </w:pPr>
      <w:bookmarkStart w:id="15" w:name="_Toc79554355"/>
      <w:bookmarkStart w:id="16" w:name="_Toc60608966"/>
      <w:bookmarkStart w:id="17" w:name="_Toc79547843"/>
      <w:bookmarkStart w:id="18" w:name="_Toc38971525"/>
      <w:bookmarkEnd w:id="15"/>
      <w:r w:rsidRPr="00E03493">
        <w:lastRenderedPageBreak/>
        <w:t>Non-Functional Descriptions</w:t>
      </w:r>
      <w:bookmarkEnd w:id="16"/>
      <w:bookmarkEnd w:id="17"/>
      <w:bookmarkEnd w:id="18"/>
      <w:r w:rsidRPr="00E03493">
        <w:t xml:space="preserve"> </w:t>
      </w:r>
    </w:p>
    <w:p w14:paraId="02C0D272" w14:textId="3BD144DB" w:rsidR="00CB3857" w:rsidRDefault="00CB3857" w:rsidP="00CB3857">
      <w:r>
        <w:rPr>
          <w:rFonts w:cs="Arial"/>
          <w:color w:val="222222"/>
          <w:sz w:val="21"/>
          <w:szCs w:val="21"/>
          <w:shd w:val="clear" w:color="auto" w:fill="FFFFFF"/>
        </w:rPr>
        <w:t>Software structural quality refers to how it meets </w:t>
      </w:r>
      <w:r w:rsidRPr="000B20CB">
        <w:rPr>
          <w:rFonts w:cs="Arial"/>
          <w:sz w:val="21"/>
          <w:szCs w:val="21"/>
          <w:shd w:val="clear" w:color="auto" w:fill="FFFFFF"/>
        </w:rPr>
        <w:t>non-functional requirements</w:t>
      </w:r>
      <w:r>
        <w:rPr>
          <w:rFonts w:cs="Arial"/>
          <w:color w:val="222222"/>
          <w:sz w:val="21"/>
          <w:szCs w:val="21"/>
          <w:shd w:val="clear" w:color="auto" w:fill="FFFFFF"/>
        </w:rPr>
        <w:t> that support the delivery of the functional requirements, such as robustness or maintainability. It has a lot more to do with the degree to which the software works as </w:t>
      </w:r>
      <w:r w:rsidRPr="000B20CB">
        <w:rPr>
          <w:rFonts w:cs="Arial"/>
          <w:sz w:val="21"/>
          <w:szCs w:val="21"/>
          <w:shd w:val="clear" w:color="auto" w:fill="FFFFFF"/>
        </w:rPr>
        <w:t>needed</w:t>
      </w:r>
      <w:r w:rsidR="001B1141">
        <w:t>.</w:t>
      </w:r>
    </w:p>
    <w:p w14:paraId="1489B636" w14:textId="124E73C5" w:rsidR="00CB3857" w:rsidRDefault="00CB3857" w:rsidP="00CB3857"/>
    <w:p w14:paraId="66BC158B" w14:textId="77777777" w:rsidR="00CB3857" w:rsidRPr="00CB3857" w:rsidRDefault="00CB3857" w:rsidP="00CB3857"/>
    <w:p w14:paraId="4FAC0F56" w14:textId="77777777" w:rsidR="00FF3610" w:rsidRDefault="00777A0D" w:rsidP="00664F50">
      <w:pPr>
        <w:pStyle w:val="Heading2"/>
        <w:tabs>
          <w:tab w:val="clear" w:pos="816"/>
          <w:tab w:val="num" w:pos="1104"/>
        </w:tabs>
      </w:pPr>
      <w:bookmarkStart w:id="19" w:name="_Toc38971526"/>
      <w:r>
        <w:t>Solution quality</w:t>
      </w:r>
      <w:bookmarkEnd w:id="19"/>
    </w:p>
    <w:p w14:paraId="0546DB54" w14:textId="641CBC79" w:rsidR="001B1141" w:rsidRPr="001B1141" w:rsidRDefault="009B1687" w:rsidP="009D350A">
      <w:pPr>
        <w:rPr>
          <w:b/>
          <w:bCs/>
          <w:shd w:val="clear" w:color="auto" w:fill="FFFFFF"/>
        </w:rPr>
      </w:pPr>
      <w:bookmarkStart w:id="20" w:name="_Toc88883868"/>
      <w:r>
        <w:rPr>
          <w:shd w:val="clear" w:color="auto" w:fill="FFFFFF"/>
        </w:rPr>
        <w:t xml:space="preserve">The software should </w:t>
      </w:r>
      <w:r w:rsidR="009D350A">
        <w:rPr>
          <w:b/>
          <w:bCs/>
          <w:shd w:val="clear" w:color="auto" w:fill="FFFFFF"/>
        </w:rPr>
        <w:t>show</w:t>
      </w:r>
      <w:r>
        <w:rPr>
          <w:shd w:val="clear" w:color="auto" w:fill="FFFFFF"/>
        </w:rPr>
        <w:t xml:space="preserve"> us the number of buses that satisfy all the time slots in the schedule. The solution is for one day schedule trip.</w:t>
      </w:r>
    </w:p>
    <w:p w14:paraId="0B7D08FC" w14:textId="227BDFD6" w:rsidR="0003479B" w:rsidRDefault="0003479B" w:rsidP="00664F50">
      <w:pPr>
        <w:pStyle w:val="Heading2"/>
        <w:tabs>
          <w:tab w:val="clear" w:pos="816"/>
          <w:tab w:val="num" w:pos="1104"/>
        </w:tabs>
      </w:pPr>
      <w:bookmarkStart w:id="21" w:name="_Toc38971527"/>
      <w:r>
        <w:t>Flexibility</w:t>
      </w:r>
      <w:bookmarkEnd w:id="21"/>
      <w:r w:rsidR="007A45A1">
        <w:t xml:space="preserve"> </w:t>
      </w:r>
    </w:p>
    <w:p w14:paraId="56CE6DC8" w14:textId="6D47741C" w:rsidR="00FF3610" w:rsidRDefault="009B1687" w:rsidP="00FF3610">
      <w:pPr>
        <w:ind w:left="720"/>
        <w:rPr>
          <w:sz w:val="22"/>
          <w:szCs w:val="22"/>
        </w:rPr>
      </w:pPr>
      <w:r>
        <w:rPr>
          <w:sz w:val="22"/>
          <w:szCs w:val="22"/>
          <w:lang w:val="en-CA"/>
        </w:rPr>
        <w:t>Software should be able to fit with all the schedule from the other routs.</w:t>
      </w:r>
      <w:r>
        <w:rPr>
          <w:sz w:val="22"/>
          <w:szCs w:val="22"/>
        </w:rPr>
        <w:t xml:space="preserve"> For here we are just using rout 211 but we can adjust to any routs</w:t>
      </w:r>
      <w:r w:rsidR="000B20CB">
        <w:rPr>
          <w:sz w:val="22"/>
          <w:szCs w:val="22"/>
        </w:rPr>
        <w:t>.</w:t>
      </w:r>
    </w:p>
    <w:p w14:paraId="693E528D" w14:textId="2E756190" w:rsidR="000B20CB" w:rsidRPr="00602541" w:rsidRDefault="000B20CB" w:rsidP="00FF3610">
      <w:pPr>
        <w:ind w:left="720"/>
        <w:rPr>
          <w:b/>
          <w:sz w:val="22"/>
          <w:szCs w:val="22"/>
        </w:rPr>
      </w:pPr>
      <w:r>
        <w:rPr>
          <w:sz w:val="22"/>
          <w:szCs w:val="22"/>
        </w:rPr>
        <w:t>It is also compatible with every schedule. The only thing that we have to do is putting the schedule of bus in the file for reading through the software.</w:t>
      </w:r>
    </w:p>
    <w:p w14:paraId="48568160" w14:textId="77777777" w:rsidR="00FF3610" w:rsidRDefault="00FF3610" w:rsidP="00664F50">
      <w:pPr>
        <w:pStyle w:val="Heading2"/>
        <w:tabs>
          <w:tab w:val="clear" w:pos="816"/>
          <w:tab w:val="num" w:pos="1104"/>
        </w:tabs>
      </w:pPr>
      <w:bookmarkStart w:id="22" w:name="_Toc38971528"/>
      <w:r w:rsidRPr="00E03493">
        <w:t>Real time responsiveness</w:t>
      </w:r>
      <w:bookmarkEnd w:id="22"/>
    </w:p>
    <w:p w14:paraId="05F28633" w14:textId="2B5CF774" w:rsidR="000D09E4" w:rsidRPr="00DA0473" w:rsidRDefault="000D09E4" w:rsidP="00B83D01">
      <w:pPr>
        <w:pStyle w:val="NormalWeb"/>
        <w:rPr>
          <w:sz w:val="22"/>
          <w:szCs w:val="22"/>
        </w:rPr>
      </w:pPr>
      <w:r w:rsidRPr="00DA0473">
        <w:rPr>
          <w:sz w:val="22"/>
          <w:szCs w:val="22"/>
        </w:rPr>
        <w:t xml:space="preserve">For Windows 10 and Java Application, 8 gigs ram it should take 10 seconds. No application should be open, when they are using this application. </w:t>
      </w:r>
    </w:p>
    <w:p w14:paraId="39AE130C" w14:textId="77777777" w:rsidR="00FF3610" w:rsidRPr="00DA0473" w:rsidRDefault="00FF3610" w:rsidP="00FF3610">
      <w:pPr>
        <w:ind w:left="720"/>
        <w:rPr>
          <w:sz w:val="22"/>
          <w:szCs w:val="22"/>
        </w:rPr>
      </w:pPr>
    </w:p>
    <w:p w14:paraId="661D7EA9" w14:textId="14759583" w:rsidR="00FF3610" w:rsidRPr="00DA0473" w:rsidRDefault="00F12CB9" w:rsidP="00F12CB9">
      <w:pPr>
        <w:pStyle w:val="Heading2"/>
        <w:numPr>
          <w:ilvl w:val="0"/>
          <w:numId w:val="0"/>
        </w:numPr>
        <w:ind w:left="816" w:hanging="576"/>
      </w:pPr>
      <w:bookmarkStart w:id="23" w:name="_Toc88883869"/>
      <w:bookmarkStart w:id="24" w:name="_Toc38971529"/>
      <w:bookmarkEnd w:id="20"/>
      <w:r w:rsidRPr="00DA0473">
        <w:t xml:space="preserve">3.4 </w:t>
      </w:r>
      <w:r w:rsidR="00FF3610" w:rsidRPr="00DA0473">
        <w:t>Reliability</w:t>
      </w:r>
      <w:bookmarkEnd w:id="23"/>
      <w:bookmarkEnd w:id="24"/>
    </w:p>
    <w:p w14:paraId="1491084B" w14:textId="486FA2B2" w:rsidR="00FF3610" w:rsidRPr="00DA0473" w:rsidRDefault="000D09E4" w:rsidP="00664F50">
      <w:pPr>
        <w:ind w:left="1008"/>
        <w:rPr>
          <w:sz w:val="22"/>
          <w:szCs w:val="22"/>
        </w:rPr>
      </w:pPr>
      <w:r w:rsidRPr="00DA0473">
        <w:rPr>
          <w:sz w:val="22"/>
          <w:szCs w:val="22"/>
        </w:rPr>
        <w:t xml:space="preserve">If the user input the data according to the options that it has, the software should work properly. It the user input wrong data it should run it again. </w:t>
      </w:r>
    </w:p>
    <w:p w14:paraId="1AF7D221" w14:textId="77777777" w:rsidR="004864C8" w:rsidRDefault="004864C8" w:rsidP="00664F50">
      <w:pPr>
        <w:pStyle w:val="Heading1"/>
        <w:tabs>
          <w:tab w:val="clear" w:pos="720"/>
          <w:tab w:val="num" w:pos="1008"/>
        </w:tabs>
        <w:ind w:left="1008"/>
      </w:pPr>
      <w:bookmarkStart w:id="25" w:name="_Toc60608967"/>
      <w:bookmarkStart w:id="26" w:name="_Toc79547844"/>
      <w:bookmarkStart w:id="27" w:name="_Toc38971530"/>
      <w:r w:rsidRPr="00E03493">
        <w:lastRenderedPageBreak/>
        <w:t>System Architecture</w:t>
      </w:r>
      <w:bookmarkEnd w:id="25"/>
      <w:bookmarkEnd w:id="26"/>
      <w:bookmarkEnd w:id="27"/>
      <w:r w:rsidRPr="00E03493">
        <w:t xml:space="preserve"> </w:t>
      </w:r>
    </w:p>
    <w:p w14:paraId="30450E43" w14:textId="2AA7851F" w:rsidR="002D68C7" w:rsidRDefault="002D68C7" w:rsidP="00664F50">
      <w:pPr>
        <w:spacing w:before="100" w:beforeAutospacing="1" w:after="100" w:afterAutospacing="1"/>
        <w:ind w:left="1008"/>
        <w:rPr>
          <w:rFonts w:eastAsia="SimSun" w:cs="Arial"/>
          <w:sz w:val="22"/>
          <w:szCs w:val="22"/>
          <w:lang w:eastAsia="zh-CN"/>
        </w:rPr>
      </w:pPr>
    </w:p>
    <w:p w14:paraId="5E484D1B" w14:textId="77777777" w:rsidR="003107A4" w:rsidRDefault="003107A4" w:rsidP="003107A4">
      <w:pPr>
        <w:keepNext/>
        <w:spacing w:before="100" w:beforeAutospacing="1" w:after="100" w:afterAutospacing="1"/>
        <w:ind w:left="1008"/>
        <w:jc w:val="center"/>
      </w:pPr>
      <w:r>
        <w:rPr>
          <w:rFonts w:eastAsia="SimSun" w:cs="Arial"/>
          <w:noProof/>
          <w:sz w:val="22"/>
          <w:szCs w:val="22"/>
          <w:lang w:eastAsia="zh-CN"/>
        </w:rPr>
        <w:drawing>
          <wp:inline distT="0" distB="0" distL="0" distR="0" wp14:anchorId="4E3A6896" wp14:editId="31CB2433">
            <wp:extent cx="5059680" cy="1706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80" cy="1706880"/>
                    </a:xfrm>
                    <a:prstGeom prst="rect">
                      <a:avLst/>
                    </a:prstGeom>
                    <a:noFill/>
                    <a:ln>
                      <a:noFill/>
                    </a:ln>
                  </pic:spPr>
                </pic:pic>
              </a:graphicData>
            </a:graphic>
          </wp:inline>
        </w:drawing>
      </w:r>
    </w:p>
    <w:p w14:paraId="44831DE9" w14:textId="77777777" w:rsidR="000B20CB" w:rsidRDefault="003107A4" w:rsidP="000B20CB">
      <w:pPr>
        <w:pStyle w:val="Caption"/>
      </w:pPr>
      <w:r>
        <w:t xml:space="preserve">Figure </w:t>
      </w:r>
      <w:r w:rsidR="008E2A0C">
        <w:fldChar w:fldCharType="begin"/>
      </w:r>
      <w:r w:rsidR="008E2A0C">
        <w:instrText xml:space="preserve"> SEQ Figure \* ARABIC </w:instrText>
      </w:r>
      <w:r w:rsidR="008E2A0C">
        <w:fldChar w:fldCharType="separate"/>
      </w:r>
      <w:r>
        <w:rPr>
          <w:noProof/>
        </w:rPr>
        <w:t>1</w:t>
      </w:r>
      <w:r w:rsidR="008E2A0C">
        <w:rPr>
          <w:noProof/>
        </w:rPr>
        <w:fldChar w:fldCharType="end"/>
      </w:r>
      <w:r>
        <w:t xml:space="preserve"> System Architecture</w:t>
      </w:r>
      <w:bookmarkStart w:id="28" w:name="_Toc157670526"/>
    </w:p>
    <w:p w14:paraId="7FE89BEE" w14:textId="7392097E" w:rsidR="003107A4" w:rsidRDefault="003107A4" w:rsidP="000B20CB">
      <w:pPr>
        <w:pStyle w:val="Heading1"/>
      </w:pPr>
      <w:bookmarkStart w:id="29" w:name="_Toc38971531"/>
      <w:r>
        <w:lastRenderedPageBreak/>
        <w:t>Detailed Architecture</w:t>
      </w:r>
      <w:bookmarkEnd w:id="28"/>
      <w:bookmarkEnd w:id="29"/>
    </w:p>
    <w:p w14:paraId="52E902C0" w14:textId="77777777" w:rsidR="003107A4" w:rsidRPr="003107A4" w:rsidRDefault="003107A4" w:rsidP="003107A4">
      <w:pPr>
        <w:rPr>
          <w:lang w:eastAsia="zh-CN"/>
        </w:rPr>
      </w:pPr>
    </w:p>
    <w:p w14:paraId="72C6DF96" w14:textId="77777777" w:rsidR="003107A4" w:rsidRDefault="003107A4" w:rsidP="003107A4">
      <w:pPr>
        <w:keepNext/>
        <w:spacing w:before="100" w:beforeAutospacing="1" w:after="100" w:afterAutospacing="1"/>
        <w:ind w:left="1008"/>
      </w:pPr>
      <w:r>
        <w:rPr>
          <w:noProof/>
        </w:rPr>
        <w:drawing>
          <wp:inline distT="0" distB="0" distL="0" distR="0" wp14:anchorId="7F59ACC3" wp14:editId="2E45A84E">
            <wp:extent cx="5486400" cy="236982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69820"/>
                    </a:xfrm>
                    <a:prstGeom prst="rect">
                      <a:avLst/>
                    </a:prstGeom>
                    <a:noFill/>
                    <a:ln>
                      <a:noFill/>
                    </a:ln>
                  </pic:spPr>
                </pic:pic>
              </a:graphicData>
            </a:graphic>
          </wp:inline>
        </w:drawing>
      </w:r>
    </w:p>
    <w:p w14:paraId="77AAB845" w14:textId="11416044" w:rsidR="003107A4" w:rsidRDefault="003107A4" w:rsidP="003107A4">
      <w:pPr>
        <w:pStyle w:val="Caption"/>
        <w:rPr>
          <w:rFonts w:eastAsia="SimSun" w:cs="Arial"/>
          <w:sz w:val="22"/>
          <w:szCs w:val="22"/>
          <w:lang w:eastAsia="zh-CN"/>
        </w:rPr>
      </w:pPr>
      <w:r>
        <w:t xml:space="preserve">Figure </w:t>
      </w:r>
      <w:r w:rsidR="008E2A0C">
        <w:fldChar w:fldCharType="begin"/>
      </w:r>
      <w:r w:rsidR="008E2A0C">
        <w:instrText xml:space="preserve"> SEQ Figure \* ARABIC </w:instrText>
      </w:r>
      <w:r w:rsidR="008E2A0C">
        <w:fldChar w:fldCharType="separate"/>
      </w:r>
      <w:r>
        <w:rPr>
          <w:noProof/>
        </w:rPr>
        <w:t>2</w:t>
      </w:r>
      <w:r w:rsidR="008E2A0C">
        <w:rPr>
          <w:noProof/>
        </w:rPr>
        <w:fldChar w:fldCharType="end"/>
      </w:r>
      <w:r w:rsidRPr="00A43E71">
        <w:t>Context Level DFD STM Software</w:t>
      </w:r>
    </w:p>
    <w:p w14:paraId="30839A0F" w14:textId="43B9FBB4" w:rsidR="003107A4" w:rsidRDefault="003107A4" w:rsidP="00664F50">
      <w:pPr>
        <w:spacing w:before="100" w:beforeAutospacing="1" w:after="100" w:afterAutospacing="1"/>
        <w:ind w:left="1008"/>
        <w:rPr>
          <w:rFonts w:eastAsia="SimSun" w:cs="Arial"/>
          <w:sz w:val="22"/>
          <w:szCs w:val="22"/>
          <w:lang w:eastAsia="zh-CN"/>
        </w:rPr>
      </w:pPr>
    </w:p>
    <w:p w14:paraId="415FFC18" w14:textId="77777777" w:rsidR="003107A4" w:rsidRDefault="003107A4" w:rsidP="003107A4">
      <w:pPr>
        <w:keepNext/>
        <w:spacing w:before="100" w:beforeAutospacing="1" w:after="100" w:afterAutospacing="1"/>
        <w:ind w:left="1008"/>
        <w:jc w:val="center"/>
      </w:pPr>
      <w:r>
        <w:rPr>
          <w:noProof/>
        </w:rPr>
        <w:drawing>
          <wp:inline distT="0" distB="0" distL="0" distR="0" wp14:anchorId="739B809E" wp14:editId="2FA229C8">
            <wp:extent cx="3977640" cy="3535680"/>
            <wp:effectExtent l="0" t="0" r="3810" b="762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7640" cy="3535680"/>
                    </a:xfrm>
                    <a:prstGeom prst="rect">
                      <a:avLst/>
                    </a:prstGeom>
                    <a:noFill/>
                    <a:ln>
                      <a:noFill/>
                    </a:ln>
                  </pic:spPr>
                </pic:pic>
              </a:graphicData>
            </a:graphic>
          </wp:inline>
        </w:drawing>
      </w:r>
    </w:p>
    <w:p w14:paraId="50FA0274" w14:textId="22E168E3" w:rsidR="003107A4" w:rsidRDefault="003107A4" w:rsidP="003107A4">
      <w:pPr>
        <w:pStyle w:val="Caption"/>
      </w:pPr>
      <w:r>
        <w:t xml:space="preserve">Figure </w:t>
      </w:r>
      <w:r w:rsidR="008E2A0C">
        <w:fldChar w:fldCharType="begin"/>
      </w:r>
      <w:r w:rsidR="008E2A0C">
        <w:instrText xml:space="preserve"> SEQ Figure \* ARABIC </w:instrText>
      </w:r>
      <w:r w:rsidR="008E2A0C">
        <w:fldChar w:fldCharType="separate"/>
      </w:r>
      <w:r>
        <w:rPr>
          <w:noProof/>
        </w:rPr>
        <w:t>3</w:t>
      </w:r>
      <w:r w:rsidR="008E2A0C">
        <w:rPr>
          <w:noProof/>
        </w:rPr>
        <w:fldChar w:fldCharType="end"/>
      </w:r>
      <w:r>
        <w:t xml:space="preserve">: </w:t>
      </w:r>
      <w:r w:rsidRPr="00B2624E">
        <w:t>Level 1 DFD for STM Software</w:t>
      </w:r>
    </w:p>
    <w:p w14:paraId="3C81A3D5" w14:textId="5476F446" w:rsidR="00021134" w:rsidRDefault="00021134" w:rsidP="00021134">
      <w:pPr>
        <w:rPr>
          <w:rFonts w:eastAsia="SimSun"/>
        </w:rPr>
      </w:pPr>
    </w:p>
    <w:p w14:paraId="7AB10600" w14:textId="77777777" w:rsidR="00021134" w:rsidRDefault="00021134" w:rsidP="00021134">
      <w:pPr>
        <w:rPr>
          <w:rFonts w:eastAsia="SimSun"/>
        </w:rPr>
      </w:pPr>
    </w:p>
    <w:p w14:paraId="5C929A23" w14:textId="77777777" w:rsidR="00021134" w:rsidRDefault="00021134" w:rsidP="00021134">
      <w:pPr>
        <w:rPr>
          <w:rFonts w:eastAsia="SimSun"/>
        </w:rPr>
      </w:pPr>
    </w:p>
    <w:p w14:paraId="7361E09D" w14:textId="22C548E0" w:rsidR="00DA0473" w:rsidRDefault="00DA0473" w:rsidP="00021134">
      <w:pPr>
        <w:rPr>
          <w:rFonts w:eastAsia="SimSun"/>
        </w:rPr>
      </w:pPr>
    </w:p>
    <w:p w14:paraId="78871BF8" w14:textId="77777777" w:rsidR="00DA0473" w:rsidRDefault="00DA0473" w:rsidP="00DA0473">
      <w:pPr>
        <w:pStyle w:val="Heading2"/>
        <w:pBdr>
          <w:bottom w:val="single" w:sz="4" w:space="0" w:color="auto"/>
        </w:pBdr>
        <w:rPr>
          <w:rFonts w:eastAsia="SimSun"/>
        </w:rPr>
      </w:pPr>
      <w:r>
        <w:rPr>
          <w:rFonts w:eastAsia="SimSun"/>
        </w:rPr>
        <w:br w:type="page"/>
      </w:r>
      <w:bookmarkStart w:id="30" w:name="_Toc38971532"/>
      <w:r>
        <w:rPr>
          <w:rFonts w:eastAsia="SimSun"/>
        </w:rPr>
        <w:lastRenderedPageBreak/>
        <w:t>Process Scheduling</w:t>
      </w:r>
      <w:bookmarkEnd w:id="30"/>
    </w:p>
    <w:p w14:paraId="05897C11" w14:textId="303B1004" w:rsidR="00DA0473" w:rsidRDefault="00DA0473">
      <w:pPr>
        <w:spacing w:after="0"/>
        <w:jc w:val="left"/>
        <w:rPr>
          <w:rFonts w:eastAsia="SimSun"/>
        </w:rPr>
      </w:pPr>
    </w:p>
    <w:p w14:paraId="64E23A26" w14:textId="55DDB5B2" w:rsidR="00DA0473" w:rsidRDefault="00DA0473">
      <w:pPr>
        <w:spacing w:after="0"/>
        <w:jc w:val="left"/>
        <w:rPr>
          <w:rFonts w:eastAsia="SimSun"/>
        </w:rPr>
      </w:pPr>
    </w:p>
    <w:p w14:paraId="6258A08E" w14:textId="1BDDABF4" w:rsidR="00DA0473" w:rsidRPr="00DA0473" w:rsidRDefault="00DA0473" w:rsidP="00DA0473">
      <w:pPr>
        <w:rPr>
          <w:bCs/>
          <w:szCs w:val="20"/>
        </w:rPr>
      </w:pPr>
      <w:r w:rsidRPr="00DA0473">
        <w:rPr>
          <w:bCs/>
          <w:szCs w:val="20"/>
        </w:rPr>
        <w:t>At first</w:t>
      </w:r>
      <w:r>
        <w:rPr>
          <w:bCs/>
          <w:szCs w:val="20"/>
        </w:rPr>
        <w:t xml:space="preserve">, </w:t>
      </w:r>
      <w:r w:rsidRPr="00DA0473">
        <w:rPr>
          <w:bCs/>
          <w:szCs w:val="20"/>
        </w:rPr>
        <w:t xml:space="preserve">we </w:t>
      </w:r>
      <w:r w:rsidR="00AE288C" w:rsidRPr="00DA0473">
        <w:rPr>
          <w:bCs/>
          <w:szCs w:val="20"/>
        </w:rPr>
        <w:t>must</w:t>
      </w:r>
      <w:r w:rsidRPr="00DA0473">
        <w:rPr>
          <w:bCs/>
          <w:szCs w:val="20"/>
        </w:rPr>
        <w:t xml:space="preserve"> find the algorithm. The algorithm that we are using is the following:</w:t>
      </w:r>
    </w:p>
    <w:p w14:paraId="35904B1A" w14:textId="7B9DEB53" w:rsidR="00DA0473" w:rsidRDefault="00DA0473">
      <w:pPr>
        <w:spacing w:after="0"/>
        <w:jc w:val="left"/>
        <w:rPr>
          <w:rFonts w:eastAsia="SimSun"/>
        </w:rPr>
      </w:pPr>
    </w:p>
    <w:p w14:paraId="7459C8E8" w14:textId="337D72EE" w:rsidR="00DA0473" w:rsidRDefault="00DA0473">
      <w:pPr>
        <w:spacing w:after="0"/>
        <w:jc w:val="left"/>
        <w:rPr>
          <w:rFonts w:eastAsia="SimSun"/>
        </w:rPr>
      </w:pPr>
    </w:p>
    <w:p w14:paraId="6EAED7AB" w14:textId="4494B8B3" w:rsidR="00DA0473" w:rsidRDefault="00DA0473">
      <w:pPr>
        <w:spacing w:after="0"/>
        <w:jc w:val="left"/>
        <w:rPr>
          <w:rFonts w:eastAsia="SimSun"/>
        </w:rPr>
      </w:pPr>
    </w:p>
    <w:p w14:paraId="187E955A" w14:textId="4B346DDE" w:rsidR="00DA0473" w:rsidRDefault="00DA0473">
      <w:pPr>
        <w:spacing w:after="0"/>
        <w:jc w:val="left"/>
        <w:rPr>
          <w:rFonts w:eastAsia="SimSun"/>
        </w:rPr>
      </w:pPr>
    </w:p>
    <w:p w14:paraId="3567C520" w14:textId="6902308B" w:rsidR="00DA0473" w:rsidRDefault="00DA0473">
      <w:pPr>
        <w:spacing w:after="0"/>
        <w:jc w:val="left"/>
        <w:rPr>
          <w:rFonts w:eastAsia="SimSun"/>
        </w:rPr>
      </w:pPr>
    </w:p>
    <w:p w14:paraId="114D83E9" w14:textId="2BFEE528" w:rsidR="00DA0473" w:rsidRDefault="00DA0473" w:rsidP="00DA0473">
      <w:pPr>
        <w:spacing w:after="0"/>
        <w:jc w:val="center"/>
        <w:rPr>
          <w:rFonts w:eastAsia="SimSun"/>
        </w:rPr>
      </w:pPr>
      <w:r>
        <w:rPr>
          <w:rFonts w:eastAsia="SimSun"/>
          <w:noProof/>
        </w:rPr>
        <w:drawing>
          <wp:inline distT="0" distB="0" distL="0" distR="0" wp14:anchorId="6CA9EAF2" wp14:editId="0736D43D">
            <wp:extent cx="5834061" cy="4721629"/>
            <wp:effectExtent l="0" t="0" r="0" b="317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9400" cy="4839255"/>
                    </a:xfrm>
                    <a:prstGeom prst="rect">
                      <a:avLst/>
                    </a:prstGeom>
                  </pic:spPr>
                </pic:pic>
              </a:graphicData>
            </a:graphic>
          </wp:inline>
        </w:drawing>
      </w:r>
    </w:p>
    <w:p w14:paraId="18BB1F91" w14:textId="5DB6BDAA" w:rsidR="00DA0473" w:rsidRDefault="00DA0473">
      <w:pPr>
        <w:spacing w:after="0"/>
        <w:jc w:val="left"/>
        <w:rPr>
          <w:rFonts w:eastAsia="SimSun"/>
        </w:rPr>
      </w:pPr>
    </w:p>
    <w:p w14:paraId="4697013E" w14:textId="2A17833D" w:rsidR="00DA0473" w:rsidRDefault="00DA0473">
      <w:pPr>
        <w:spacing w:after="0"/>
        <w:jc w:val="left"/>
        <w:rPr>
          <w:rFonts w:eastAsia="SimSun"/>
        </w:rPr>
      </w:pPr>
    </w:p>
    <w:p w14:paraId="63127B39" w14:textId="570E1F29" w:rsidR="00DA0473" w:rsidRDefault="00DA0473">
      <w:pPr>
        <w:spacing w:after="0"/>
        <w:jc w:val="left"/>
        <w:rPr>
          <w:rFonts w:eastAsia="SimSun"/>
        </w:rPr>
      </w:pPr>
    </w:p>
    <w:p w14:paraId="53CE3F7C" w14:textId="2CBE0585" w:rsidR="00DA0473" w:rsidRDefault="00A633DA">
      <w:pPr>
        <w:spacing w:after="0"/>
        <w:jc w:val="left"/>
        <w:rPr>
          <w:rFonts w:eastAsia="SimSun"/>
        </w:rPr>
      </w:pPr>
      <w:r>
        <w:rPr>
          <w:rFonts w:eastAsia="SimSun"/>
        </w:rPr>
        <w:t>The formula for charging the battery of bus is, P(kwh) = E(kw)T(h)</w:t>
      </w:r>
    </w:p>
    <w:p w14:paraId="10E67891" w14:textId="53A13154" w:rsidR="00A633DA" w:rsidRDefault="00A633DA">
      <w:pPr>
        <w:spacing w:after="0"/>
        <w:jc w:val="left"/>
        <w:rPr>
          <w:rFonts w:eastAsia="SimSun"/>
        </w:rPr>
      </w:pPr>
      <w:r>
        <w:rPr>
          <w:rFonts w:eastAsia="SimSun"/>
        </w:rPr>
        <w:tab/>
      </w:r>
      <w:r>
        <w:rPr>
          <w:rFonts w:eastAsia="SimSun"/>
        </w:rPr>
        <w:tab/>
      </w:r>
    </w:p>
    <w:p w14:paraId="69EE3A94" w14:textId="1397A9FB" w:rsidR="00A633DA" w:rsidRDefault="00A633DA">
      <w:pPr>
        <w:spacing w:after="0"/>
        <w:jc w:val="left"/>
        <w:rPr>
          <w:rFonts w:eastAsia="SimSun"/>
        </w:rPr>
      </w:pPr>
      <w:r>
        <w:rPr>
          <w:rFonts w:eastAsia="SimSun"/>
        </w:rPr>
        <w:tab/>
      </w:r>
      <w:r>
        <w:rPr>
          <w:rFonts w:eastAsia="SimSun"/>
        </w:rPr>
        <w:tab/>
      </w:r>
      <w:r>
        <w:rPr>
          <w:rFonts w:eastAsia="SimSun"/>
        </w:rPr>
        <w:tab/>
      </w:r>
      <w:r>
        <w:rPr>
          <w:rFonts w:eastAsia="SimSun"/>
        </w:rPr>
        <w:tab/>
      </w:r>
      <w:r>
        <w:rPr>
          <w:rFonts w:eastAsia="SimSun"/>
        </w:rPr>
        <w:tab/>
        <w:t>Where P(kwh) = Increased battery level after charging,</w:t>
      </w:r>
    </w:p>
    <w:p w14:paraId="3C60BA15" w14:textId="52D0AA6C" w:rsidR="00A633DA" w:rsidRDefault="00A633DA">
      <w:pPr>
        <w:spacing w:after="0"/>
        <w:jc w:val="left"/>
        <w:rPr>
          <w:rFonts w:eastAsia="SimSun"/>
        </w:rPr>
      </w:pPr>
      <w:r>
        <w:rPr>
          <w:rFonts w:eastAsia="SimSun"/>
        </w:rPr>
        <w:tab/>
      </w:r>
      <w:r>
        <w:rPr>
          <w:rFonts w:eastAsia="SimSun"/>
        </w:rPr>
        <w:tab/>
      </w:r>
      <w:r>
        <w:rPr>
          <w:rFonts w:eastAsia="SimSun"/>
        </w:rPr>
        <w:tab/>
      </w:r>
      <w:r>
        <w:rPr>
          <w:rFonts w:eastAsia="SimSun"/>
        </w:rPr>
        <w:tab/>
      </w:r>
      <w:r>
        <w:rPr>
          <w:rFonts w:eastAsia="SimSun"/>
        </w:rPr>
        <w:tab/>
      </w:r>
      <w:r>
        <w:rPr>
          <w:rFonts w:eastAsia="SimSun"/>
        </w:rPr>
        <w:tab/>
        <w:t>E(kw) = Power of charger,</w:t>
      </w:r>
    </w:p>
    <w:p w14:paraId="2A26C7B4" w14:textId="6F087CF2" w:rsidR="00A633DA" w:rsidRDefault="00A633DA">
      <w:pPr>
        <w:spacing w:after="0"/>
        <w:jc w:val="left"/>
        <w:rPr>
          <w:rFonts w:eastAsia="SimSun"/>
        </w:rPr>
      </w:pPr>
      <w:r>
        <w:rPr>
          <w:rFonts w:eastAsia="SimSun"/>
        </w:rPr>
        <w:tab/>
      </w:r>
      <w:r>
        <w:rPr>
          <w:rFonts w:eastAsia="SimSun"/>
        </w:rPr>
        <w:tab/>
      </w:r>
      <w:r>
        <w:rPr>
          <w:rFonts w:eastAsia="SimSun"/>
        </w:rPr>
        <w:tab/>
      </w:r>
      <w:r>
        <w:rPr>
          <w:rFonts w:eastAsia="SimSun"/>
        </w:rPr>
        <w:tab/>
      </w:r>
      <w:r>
        <w:rPr>
          <w:rFonts w:eastAsia="SimSun"/>
        </w:rPr>
        <w:tab/>
      </w:r>
      <w:r>
        <w:rPr>
          <w:rFonts w:eastAsia="SimSun"/>
        </w:rPr>
        <w:tab/>
        <w:t>T(h) = Time spent for charging</w:t>
      </w:r>
    </w:p>
    <w:p w14:paraId="33AE55BD" w14:textId="77777777" w:rsidR="00A633DA" w:rsidRDefault="00A633DA">
      <w:pPr>
        <w:spacing w:after="0"/>
        <w:jc w:val="left"/>
        <w:rPr>
          <w:rFonts w:eastAsia="SimSun"/>
        </w:rPr>
      </w:pPr>
    </w:p>
    <w:p w14:paraId="60C0F5E2" w14:textId="77777777" w:rsidR="00A633DA" w:rsidRDefault="00A633DA">
      <w:pPr>
        <w:spacing w:after="0"/>
        <w:jc w:val="left"/>
        <w:rPr>
          <w:rFonts w:eastAsia="SimSun"/>
        </w:rPr>
      </w:pPr>
    </w:p>
    <w:p w14:paraId="34518CC4" w14:textId="0712367C" w:rsidR="00DA0473" w:rsidRDefault="00AE288C">
      <w:pPr>
        <w:spacing w:after="0"/>
        <w:jc w:val="left"/>
        <w:rPr>
          <w:rFonts w:eastAsia="SimSun"/>
        </w:rPr>
      </w:pPr>
      <w:r>
        <w:rPr>
          <w:rFonts w:eastAsia="SimSun"/>
        </w:rPr>
        <w:t>The model of algorithm is given below.</w:t>
      </w:r>
    </w:p>
    <w:p w14:paraId="76D1601C" w14:textId="596108DB" w:rsidR="00DA0473" w:rsidRDefault="00DA0473">
      <w:pPr>
        <w:spacing w:after="0"/>
        <w:jc w:val="left"/>
        <w:rPr>
          <w:rFonts w:eastAsia="SimSun"/>
        </w:rPr>
      </w:pPr>
    </w:p>
    <w:p w14:paraId="7A9DAEF8" w14:textId="4BB6FEA9" w:rsidR="00DA0473" w:rsidRDefault="00AE288C" w:rsidP="00AE288C">
      <w:pPr>
        <w:spacing w:after="0"/>
        <w:jc w:val="center"/>
        <w:rPr>
          <w:rFonts w:eastAsia="SimSun"/>
        </w:rPr>
      </w:pPr>
      <w:r>
        <w:rPr>
          <w:rFonts w:eastAsia="SimSun"/>
          <w:noProof/>
        </w:rPr>
        <w:lastRenderedPageBreak/>
        <w:drawing>
          <wp:inline distT="0" distB="0" distL="0" distR="0" wp14:anchorId="465476C1" wp14:editId="2512FA8D">
            <wp:extent cx="4289367" cy="3841490"/>
            <wp:effectExtent l="0" t="0" r="0" b="698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jpg"/>
                    <pic:cNvPicPr/>
                  </pic:nvPicPr>
                  <pic:blipFill>
                    <a:blip r:embed="rId12">
                      <a:extLst>
                        <a:ext uri="{28A0092B-C50C-407E-A947-70E740481C1C}">
                          <a14:useLocalDpi xmlns:a14="http://schemas.microsoft.com/office/drawing/2010/main" val="0"/>
                        </a:ext>
                      </a:extLst>
                    </a:blip>
                    <a:stretch>
                      <a:fillRect/>
                    </a:stretch>
                  </pic:blipFill>
                  <pic:spPr>
                    <a:xfrm>
                      <a:off x="0" y="0"/>
                      <a:ext cx="4408937" cy="3948575"/>
                    </a:xfrm>
                    <a:prstGeom prst="rect">
                      <a:avLst/>
                    </a:prstGeom>
                  </pic:spPr>
                </pic:pic>
              </a:graphicData>
            </a:graphic>
          </wp:inline>
        </w:drawing>
      </w:r>
    </w:p>
    <w:p w14:paraId="6DB1CDDF" w14:textId="5933D6F3" w:rsidR="00DA0473" w:rsidRDefault="00DA0473">
      <w:pPr>
        <w:spacing w:after="0"/>
        <w:jc w:val="left"/>
        <w:rPr>
          <w:rFonts w:eastAsia="SimSun"/>
        </w:rPr>
      </w:pPr>
    </w:p>
    <w:p w14:paraId="34CA1AB2" w14:textId="486EE027" w:rsidR="00DA0473" w:rsidRDefault="00DA0473">
      <w:pPr>
        <w:spacing w:after="0"/>
        <w:jc w:val="left"/>
        <w:rPr>
          <w:rFonts w:eastAsia="SimSun"/>
        </w:rPr>
      </w:pPr>
    </w:p>
    <w:p w14:paraId="609A0890" w14:textId="104778B2" w:rsidR="00DA0473" w:rsidRDefault="00DA0473">
      <w:pPr>
        <w:spacing w:after="0"/>
        <w:jc w:val="left"/>
        <w:rPr>
          <w:rFonts w:eastAsia="SimSun"/>
        </w:rPr>
      </w:pPr>
    </w:p>
    <w:p w14:paraId="20EE0C39" w14:textId="6757AC17" w:rsidR="00DA0473" w:rsidRDefault="00DA0473">
      <w:pPr>
        <w:spacing w:after="0"/>
        <w:jc w:val="left"/>
        <w:rPr>
          <w:rFonts w:eastAsia="SimSun"/>
        </w:rPr>
      </w:pPr>
    </w:p>
    <w:p w14:paraId="2971CFD7" w14:textId="3E970691" w:rsidR="00DA0473" w:rsidRPr="00AE288C" w:rsidRDefault="00AE288C">
      <w:pPr>
        <w:spacing w:after="0"/>
        <w:jc w:val="left"/>
        <w:rPr>
          <w:rFonts w:eastAsia="SimSun"/>
          <w:b/>
          <w:bCs/>
          <w:sz w:val="24"/>
          <w:szCs w:val="32"/>
        </w:rPr>
      </w:pPr>
      <w:r w:rsidRPr="00AE288C">
        <w:rPr>
          <w:rFonts w:eastAsia="SimSun"/>
          <w:b/>
          <w:bCs/>
          <w:sz w:val="24"/>
          <w:szCs w:val="32"/>
        </w:rPr>
        <w:t>Policies for our software:</w:t>
      </w:r>
    </w:p>
    <w:p w14:paraId="2853D6FB" w14:textId="336B2943" w:rsidR="00DA0473" w:rsidRDefault="00DA0473">
      <w:pPr>
        <w:spacing w:after="0"/>
        <w:jc w:val="left"/>
        <w:rPr>
          <w:rFonts w:eastAsia="SimSun"/>
        </w:rPr>
      </w:pPr>
    </w:p>
    <w:p w14:paraId="311AAD28" w14:textId="6771ABC0" w:rsidR="00DA0473" w:rsidRDefault="00DA0473">
      <w:pPr>
        <w:spacing w:after="0"/>
        <w:jc w:val="left"/>
        <w:rPr>
          <w:rFonts w:eastAsia="SimSun"/>
        </w:rPr>
      </w:pPr>
    </w:p>
    <w:p w14:paraId="5ED68C9E" w14:textId="77777777" w:rsidR="00AE288C" w:rsidRPr="00AE288C" w:rsidRDefault="00AE288C" w:rsidP="00AE288C">
      <w:pPr>
        <w:numPr>
          <w:ilvl w:val="0"/>
          <w:numId w:val="36"/>
        </w:numPr>
        <w:spacing w:after="0"/>
        <w:jc w:val="left"/>
        <w:rPr>
          <w:rFonts w:eastAsia="SimSun"/>
          <w:lang w:val="en-IN"/>
        </w:rPr>
      </w:pPr>
      <w:r w:rsidRPr="00AE288C">
        <w:rPr>
          <w:rFonts w:eastAsia="SimSun"/>
          <w:lang w:val="en-IN"/>
        </w:rPr>
        <w:t>When to charge the bus?</w:t>
      </w:r>
    </w:p>
    <w:p w14:paraId="67DD75E4" w14:textId="5A965DBC" w:rsidR="00AE288C" w:rsidRPr="00AE288C" w:rsidRDefault="00AE288C" w:rsidP="00AE288C">
      <w:pPr>
        <w:numPr>
          <w:ilvl w:val="1"/>
          <w:numId w:val="36"/>
        </w:numPr>
        <w:spacing w:after="0"/>
        <w:jc w:val="left"/>
        <w:rPr>
          <w:rFonts w:eastAsia="SimSun"/>
          <w:lang w:val="en-IN"/>
        </w:rPr>
      </w:pPr>
      <w:r w:rsidRPr="00AE288C">
        <w:rPr>
          <w:rFonts w:eastAsia="SimSun"/>
          <w:lang w:val="en-IN"/>
        </w:rPr>
        <w:t xml:space="preserve">if, (waiting time &lt; 20 minutes &amp; battery remaining &gt; 90) then, </w:t>
      </w:r>
      <w:r>
        <w:rPr>
          <w:rFonts w:eastAsia="SimSun"/>
          <w:lang w:val="en-IN"/>
        </w:rPr>
        <w:t>n</w:t>
      </w:r>
      <w:r w:rsidRPr="00AE288C">
        <w:rPr>
          <w:rFonts w:eastAsia="SimSun"/>
          <w:lang w:val="en-IN"/>
        </w:rPr>
        <w:t>o charging required</w:t>
      </w:r>
    </w:p>
    <w:p w14:paraId="3600ACA1" w14:textId="77777777" w:rsidR="00AE288C" w:rsidRPr="00AE288C" w:rsidRDefault="00AE288C" w:rsidP="00AE288C">
      <w:pPr>
        <w:numPr>
          <w:ilvl w:val="1"/>
          <w:numId w:val="36"/>
        </w:numPr>
        <w:spacing w:after="0"/>
        <w:jc w:val="left"/>
        <w:rPr>
          <w:rFonts w:eastAsia="SimSun"/>
          <w:lang w:val="en-IN"/>
        </w:rPr>
      </w:pPr>
      <w:r w:rsidRPr="00AE288C">
        <w:rPr>
          <w:rFonts w:eastAsia="SimSun"/>
          <w:lang w:val="en-IN"/>
        </w:rPr>
        <w:t>If, (waiting time &gt;20 minutes &amp; battery remaining &gt;90) then, charge using high speed charger</w:t>
      </w:r>
    </w:p>
    <w:p w14:paraId="52EB7F8B" w14:textId="77777777" w:rsidR="00AE288C" w:rsidRPr="00AE288C" w:rsidRDefault="00AE288C" w:rsidP="00AE288C">
      <w:pPr>
        <w:numPr>
          <w:ilvl w:val="1"/>
          <w:numId w:val="36"/>
        </w:numPr>
        <w:spacing w:after="0"/>
        <w:jc w:val="left"/>
        <w:rPr>
          <w:rFonts w:eastAsia="SimSun"/>
          <w:lang w:val="en-IN"/>
        </w:rPr>
      </w:pPr>
      <w:r w:rsidRPr="00AE288C">
        <w:rPr>
          <w:rFonts w:eastAsia="SimSun"/>
          <w:lang w:val="en-IN"/>
        </w:rPr>
        <w:t>If, (battery remaining &lt;90) then, charge using low speed charger</w:t>
      </w:r>
    </w:p>
    <w:p w14:paraId="2F88D648" w14:textId="77777777" w:rsidR="00AE288C" w:rsidRPr="00AE288C" w:rsidRDefault="00AE288C" w:rsidP="00AE288C">
      <w:pPr>
        <w:numPr>
          <w:ilvl w:val="0"/>
          <w:numId w:val="37"/>
        </w:numPr>
        <w:spacing w:after="0"/>
        <w:jc w:val="left"/>
        <w:rPr>
          <w:rFonts w:eastAsia="SimSun"/>
          <w:lang w:val="en-IN"/>
        </w:rPr>
      </w:pPr>
      <w:r w:rsidRPr="00AE288C">
        <w:rPr>
          <w:rFonts w:eastAsia="SimSun"/>
          <w:lang w:val="en-IN"/>
        </w:rPr>
        <w:t xml:space="preserve">Charging Time Required by slow speed charger </w:t>
      </w:r>
    </w:p>
    <w:p w14:paraId="2F915961" w14:textId="15AF223A" w:rsidR="00AE288C" w:rsidRPr="00AE288C" w:rsidRDefault="00AE288C" w:rsidP="00AE288C">
      <w:pPr>
        <w:spacing w:after="0"/>
        <w:jc w:val="left"/>
        <w:rPr>
          <w:rFonts w:eastAsia="SimSun"/>
          <w:lang w:val="en-IN"/>
        </w:rPr>
      </w:pPr>
      <w:r w:rsidRPr="00AE288C">
        <w:rPr>
          <w:rFonts w:eastAsia="SimSun"/>
          <w:lang w:val="en-IN"/>
        </w:rPr>
        <w:tab/>
        <w:t xml:space="preserve"> </w:t>
      </w:r>
      <w:r w:rsidRPr="00AE288C">
        <w:rPr>
          <w:rFonts w:eastAsia="SimSun"/>
          <w:lang w:val="en-IN"/>
        </w:rPr>
        <w:tab/>
        <w:t>At least 30 minute</w:t>
      </w:r>
      <w:r>
        <w:rPr>
          <w:rFonts w:eastAsia="SimSun"/>
          <w:lang w:val="en-IN"/>
        </w:rPr>
        <w:t>s</w:t>
      </w:r>
    </w:p>
    <w:p w14:paraId="761EB42E" w14:textId="77777777" w:rsidR="00AE288C" w:rsidRPr="00AE288C" w:rsidRDefault="00AE288C" w:rsidP="00AE288C">
      <w:pPr>
        <w:numPr>
          <w:ilvl w:val="0"/>
          <w:numId w:val="38"/>
        </w:numPr>
        <w:spacing w:after="0"/>
        <w:jc w:val="left"/>
        <w:rPr>
          <w:rFonts w:eastAsia="SimSun"/>
          <w:lang w:val="en-IN"/>
        </w:rPr>
      </w:pPr>
      <w:r w:rsidRPr="00AE288C">
        <w:rPr>
          <w:rFonts w:eastAsia="SimSun"/>
          <w:lang w:val="en-IN"/>
        </w:rPr>
        <w:t xml:space="preserve">Charging Time Required by high speed charger </w:t>
      </w:r>
    </w:p>
    <w:p w14:paraId="12F32FAA" w14:textId="275211AB" w:rsidR="00AE288C" w:rsidRPr="00AE288C" w:rsidRDefault="00AE288C" w:rsidP="00AE288C">
      <w:pPr>
        <w:spacing w:after="0"/>
        <w:jc w:val="left"/>
        <w:rPr>
          <w:rFonts w:eastAsia="SimSun"/>
          <w:lang w:val="en-IN"/>
        </w:rPr>
      </w:pPr>
      <w:r w:rsidRPr="00AE288C">
        <w:rPr>
          <w:rFonts w:eastAsia="SimSun"/>
          <w:lang w:val="en-IN"/>
        </w:rPr>
        <w:tab/>
      </w:r>
      <w:r>
        <w:rPr>
          <w:rFonts w:eastAsia="SimSun"/>
          <w:lang w:val="en-IN"/>
        </w:rPr>
        <w:t xml:space="preserve">  </w:t>
      </w:r>
      <w:r>
        <w:rPr>
          <w:rFonts w:eastAsia="SimSun"/>
          <w:lang w:val="en-IN"/>
        </w:rPr>
        <w:tab/>
      </w:r>
      <w:r w:rsidRPr="00AE288C">
        <w:rPr>
          <w:rFonts w:eastAsia="SimSun"/>
          <w:lang w:val="en-IN"/>
        </w:rPr>
        <w:t>At most 1 minutes</w:t>
      </w:r>
    </w:p>
    <w:p w14:paraId="2D2BD52F" w14:textId="22B87CFD" w:rsidR="00AE288C" w:rsidRPr="00AE288C" w:rsidRDefault="00AE288C" w:rsidP="00AE288C">
      <w:pPr>
        <w:pStyle w:val="ListParagraph"/>
        <w:numPr>
          <w:ilvl w:val="0"/>
          <w:numId w:val="38"/>
        </w:numPr>
        <w:spacing w:after="0"/>
        <w:jc w:val="left"/>
        <w:rPr>
          <w:rFonts w:eastAsia="SimSun"/>
          <w:lang w:val="en-IN"/>
        </w:rPr>
      </w:pPr>
      <w:r w:rsidRPr="00AE288C">
        <w:rPr>
          <w:rFonts w:eastAsia="SimSun"/>
          <w:lang w:val="en-IN"/>
        </w:rPr>
        <w:t>What is the charging rate of chargers?</w:t>
      </w:r>
    </w:p>
    <w:p w14:paraId="059E2A45" w14:textId="5596CFCF" w:rsidR="00AE288C" w:rsidRPr="00AE288C" w:rsidRDefault="00AE288C" w:rsidP="00AE288C">
      <w:pPr>
        <w:numPr>
          <w:ilvl w:val="1"/>
          <w:numId w:val="39"/>
        </w:numPr>
        <w:spacing w:after="0"/>
        <w:jc w:val="left"/>
        <w:rPr>
          <w:rFonts w:eastAsia="SimSun"/>
          <w:lang w:val="en-IN"/>
        </w:rPr>
      </w:pPr>
      <w:r w:rsidRPr="00AE288C">
        <w:rPr>
          <w:rFonts w:eastAsia="SimSun"/>
          <w:lang w:val="en-IN"/>
        </w:rPr>
        <w:t>ABB = 1 minute of charging will charge the battery to 7units</w:t>
      </w:r>
    </w:p>
    <w:p w14:paraId="1FC84367" w14:textId="77777777" w:rsidR="00AE288C" w:rsidRPr="00AE288C" w:rsidRDefault="00AE288C" w:rsidP="00AE288C">
      <w:pPr>
        <w:numPr>
          <w:ilvl w:val="1"/>
          <w:numId w:val="39"/>
        </w:numPr>
        <w:spacing w:after="0"/>
        <w:jc w:val="left"/>
        <w:rPr>
          <w:rFonts w:eastAsia="SimSun"/>
          <w:lang w:val="en-IN"/>
        </w:rPr>
      </w:pPr>
      <w:r w:rsidRPr="00AE288C">
        <w:rPr>
          <w:rFonts w:eastAsia="SimSun"/>
          <w:lang w:val="en-IN"/>
        </w:rPr>
        <w:t>HELIOX = 1 minute of charging will charge the battery to 5 units</w:t>
      </w:r>
    </w:p>
    <w:p w14:paraId="60CE91F2" w14:textId="77777777" w:rsidR="00AE288C" w:rsidRPr="00AE288C" w:rsidRDefault="00AE288C" w:rsidP="00AE288C">
      <w:pPr>
        <w:numPr>
          <w:ilvl w:val="0"/>
          <w:numId w:val="40"/>
        </w:numPr>
        <w:spacing w:after="0"/>
        <w:jc w:val="left"/>
        <w:rPr>
          <w:rFonts w:eastAsia="SimSun"/>
          <w:lang w:val="en-IN"/>
        </w:rPr>
      </w:pPr>
      <w:r w:rsidRPr="00AE288C">
        <w:rPr>
          <w:rFonts w:eastAsia="SimSun"/>
          <w:lang w:val="en-IN"/>
        </w:rPr>
        <w:t>What is the utilization of bus battery?</w:t>
      </w:r>
    </w:p>
    <w:p w14:paraId="6FC1CE59" w14:textId="77777777" w:rsidR="00AE288C" w:rsidRPr="00AE288C" w:rsidRDefault="00AE288C" w:rsidP="00AE288C">
      <w:pPr>
        <w:spacing w:after="0"/>
        <w:jc w:val="left"/>
        <w:rPr>
          <w:rFonts w:eastAsia="SimSun"/>
          <w:lang w:val="en-IN"/>
        </w:rPr>
      </w:pPr>
      <w:r w:rsidRPr="00AE288C">
        <w:rPr>
          <w:rFonts w:eastAsia="SimSun"/>
          <w:lang w:val="en-IN"/>
        </w:rPr>
        <w:tab/>
      </w:r>
      <w:r w:rsidRPr="00AE288C">
        <w:rPr>
          <w:rFonts w:eastAsia="SimSun"/>
          <w:lang w:val="en-IN"/>
        </w:rPr>
        <w:tab/>
        <w:t>1km of distance will utilizes 1kwh of energy</w:t>
      </w:r>
    </w:p>
    <w:p w14:paraId="0ED6C4E3" w14:textId="604BEDAA" w:rsidR="00DA0473" w:rsidRDefault="00DA0473">
      <w:pPr>
        <w:spacing w:after="0"/>
        <w:jc w:val="left"/>
        <w:rPr>
          <w:rFonts w:eastAsia="SimSun"/>
        </w:rPr>
      </w:pPr>
    </w:p>
    <w:p w14:paraId="5BE96B3F" w14:textId="24C43D95" w:rsidR="00DA0473" w:rsidRDefault="00DA0473">
      <w:pPr>
        <w:spacing w:after="0"/>
        <w:jc w:val="left"/>
        <w:rPr>
          <w:rFonts w:eastAsia="SimSun"/>
        </w:rPr>
      </w:pPr>
    </w:p>
    <w:p w14:paraId="34807919" w14:textId="59D95ABE" w:rsidR="00AE288C" w:rsidRDefault="00AE288C" w:rsidP="00AE288C">
      <w:r>
        <w:t>The following are our requirements (numbers are in percent):</w:t>
      </w:r>
    </w:p>
    <w:p w14:paraId="027AFF9F" w14:textId="43AD2D03" w:rsidR="00AE288C" w:rsidRDefault="00AE288C" w:rsidP="00AE288C"/>
    <w:p w14:paraId="3778A981" w14:textId="3D56DB9D" w:rsidR="00AE288C" w:rsidRDefault="00AE288C" w:rsidP="00CA4AE7">
      <w:pPr>
        <w:pStyle w:val="ListParagraph"/>
        <w:numPr>
          <w:ilvl w:val="0"/>
          <w:numId w:val="42"/>
        </w:numPr>
      </w:pPr>
      <w:r>
        <w:t>The charge of the battery should be always more than zero. This is because whenever the charge of battery become zero, it cannot move anymore.</w:t>
      </w:r>
      <w:r w:rsidR="00CA4AE7">
        <w:t xml:space="preserve"> The formal language for that is (G(</w:t>
      </w:r>
      <w:proofErr w:type="spellStart"/>
      <w:r w:rsidR="00CA4AE7">
        <w:t>StateOfCharging</w:t>
      </w:r>
      <w:proofErr w:type="spellEnd"/>
      <w:r w:rsidR="00CA4AE7">
        <w:t>&gt;0))</w:t>
      </w:r>
    </w:p>
    <w:p w14:paraId="4833FBF0" w14:textId="77777777" w:rsidR="00CA4AE7" w:rsidRDefault="00CA4AE7" w:rsidP="00CA4AE7">
      <w:pPr>
        <w:pStyle w:val="ListParagraph"/>
        <w:ind w:left="600"/>
      </w:pPr>
    </w:p>
    <w:p w14:paraId="139601F9" w14:textId="258781FE" w:rsidR="00CA4AE7" w:rsidRDefault="00CA4AE7" w:rsidP="00CA4AE7">
      <w:pPr>
        <w:pStyle w:val="ListParagraph"/>
        <w:numPr>
          <w:ilvl w:val="0"/>
          <w:numId w:val="42"/>
        </w:numPr>
        <w:spacing w:after="0"/>
      </w:pPr>
      <w:r>
        <w:t>Moreover, to make sure that the bus has enough energy to reach charger station, we have to define the limit for that. For doing that we consider that limit as the amount of energy needed for reaching from one station to another station. We consider that limit equals 10. So, the charge of battery should always be more than 10.</w:t>
      </w:r>
      <w:r w:rsidRPr="00CA4AE7">
        <w:t xml:space="preserve"> </w:t>
      </w:r>
      <w:r>
        <w:t xml:space="preserve">The formal language for that is </w:t>
      </w:r>
      <m:oMath>
        <m:r>
          <w:rPr>
            <w:rFonts w:ascii="Cambria Math" w:hAnsi="Cambria Math"/>
          </w:rPr>
          <m:t>¬(F(x&lt;10)</m:t>
        </m:r>
      </m:oMath>
    </w:p>
    <w:p w14:paraId="568F8ED3" w14:textId="40BF74FA" w:rsidR="00CA4AE7" w:rsidRDefault="00CA4AE7" w:rsidP="00CA4AE7">
      <w:pPr>
        <w:pStyle w:val="ListParagraph"/>
        <w:ind w:left="600"/>
      </w:pPr>
    </w:p>
    <w:p w14:paraId="1679629F" w14:textId="5CA87425" w:rsidR="00CA4AE7" w:rsidRDefault="00CA4AE7" w:rsidP="00CA4AE7">
      <w:pPr>
        <w:pStyle w:val="ListParagraph"/>
        <w:numPr>
          <w:ilvl w:val="0"/>
          <w:numId w:val="42"/>
        </w:numPr>
        <w:spacing w:after="0"/>
      </w:pPr>
      <w:r>
        <w:lastRenderedPageBreak/>
        <w:t>The energy consuming for one trip is 10 so for the condition that energy more than 10, we can have a trip with bus when it has at least 20. When is 20, after a one trip the energy become 10. So, it must go charging when it is 20. So the charge of battery often goes less than 20 but it always more than 10. The formal language for that is (GF(x&lt;20)</w:t>
      </w:r>
    </w:p>
    <w:p w14:paraId="574F0DF2" w14:textId="77777777" w:rsidR="00CA4AE7" w:rsidRDefault="00CA4AE7" w:rsidP="00CA4AE7">
      <w:pPr>
        <w:pStyle w:val="ListParagraph"/>
      </w:pPr>
    </w:p>
    <w:p w14:paraId="457C9438" w14:textId="41C9C879" w:rsidR="00CA4AE7" w:rsidRDefault="00CA4AE7" w:rsidP="00CA4AE7">
      <w:pPr>
        <w:pStyle w:val="ListParagraph"/>
        <w:numPr>
          <w:ilvl w:val="0"/>
          <w:numId w:val="42"/>
        </w:numPr>
        <w:spacing w:after="0"/>
      </w:pPr>
      <w:r>
        <w:t>The charge of the battery cannot go more than the capacity of battery which is 100. The formal language for that is F(</w:t>
      </w:r>
      <w:proofErr w:type="spellStart"/>
      <w:r>
        <w:t>StateOfCharger</w:t>
      </w:r>
      <w:proofErr w:type="spellEnd"/>
      <w:r>
        <w:t>&gt;100) is false.</w:t>
      </w:r>
    </w:p>
    <w:p w14:paraId="678DD1BA" w14:textId="77777777" w:rsidR="00CA4AE7" w:rsidRDefault="00CA4AE7" w:rsidP="00CA4AE7">
      <w:pPr>
        <w:pStyle w:val="ListParagraph"/>
      </w:pPr>
    </w:p>
    <w:p w14:paraId="751CA90A" w14:textId="673D3228" w:rsidR="00CA4AE7" w:rsidRDefault="00CA4AE7" w:rsidP="00CA4AE7">
      <w:pPr>
        <w:pStyle w:val="ListParagraph"/>
        <w:numPr>
          <w:ilvl w:val="0"/>
          <w:numId w:val="42"/>
        </w:numPr>
        <w:spacing w:after="0"/>
      </w:pPr>
      <w:r>
        <w:t xml:space="preserve">We cannot move anywhere until we have sufficient charging. The formal language for that is </w:t>
      </w:r>
      <w:proofErr w:type="spellStart"/>
      <w:r w:rsidRPr="00165AF4">
        <w:t>check_ltlspec</w:t>
      </w:r>
      <w:proofErr w:type="spellEnd"/>
      <w:r w:rsidRPr="00165AF4">
        <w:t xml:space="preserve"> -p"!(status!=charged U status=arrived)“</w:t>
      </w:r>
      <w:r>
        <w:t xml:space="preserve"> </w:t>
      </w:r>
      <w:r w:rsidRPr="00165AF4">
        <w:t>Is true</w:t>
      </w:r>
    </w:p>
    <w:p w14:paraId="4827C61D" w14:textId="77777777" w:rsidR="00CA4AE7" w:rsidRDefault="00CA4AE7" w:rsidP="00CA4AE7">
      <w:pPr>
        <w:pStyle w:val="ListParagraph"/>
      </w:pPr>
    </w:p>
    <w:p w14:paraId="31BA0392" w14:textId="605050C7" w:rsidR="00CA4AE7" w:rsidRDefault="00CA4AE7" w:rsidP="00CA4AE7">
      <w:pPr>
        <w:pStyle w:val="ListParagraph"/>
        <w:numPr>
          <w:ilvl w:val="0"/>
          <w:numId w:val="42"/>
        </w:numPr>
        <w:spacing w:after="0"/>
      </w:pPr>
      <w:r>
        <w:t>The bus cannot be in two stations at the same time. The formal language to represent this is</w:t>
      </w:r>
      <w:r w:rsidR="000E1E23">
        <w:t>,</w:t>
      </w:r>
      <w:r>
        <w:t xml:space="preserve"> !( location==west  and location==east)</w:t>
      </w:r>
    </w:p>
    <w:p w14:paraId="1D45A683" w14:textId="77777777" w:rsidR="00CA4AE7" w:rsidRDefault="00CA4AE7" w:rsidP="00CA4AE7">
      <w:pPr>
        <w:pStyle w:val="ListParagraph"/>
      </w:pPr>
    </w:p>
    <w:p w14:paraId="318C3E06" w14:textId="0762E891" w:rsidR="00CA4AE7" w:rsidRDefault="00CA4AE7" w:rsidP="00CA4AE7">
      <w:pPr>
        <w:pStyle w:val="ListParagraph"/>
        <w:numPr>
          <w:ilvl w:val="0"/>
          <w:numId w:val="42"/>
        </w:numPr>
        <w:spacing w:after="0"/>
      </w:pPr>
      <w:r>
        <w:t>Whenever the charge of the battery become less than 20, it continue charging until it increase energy to 20.</w:t>
      </w:r>
      <w:r w:rsidR="000E1E23" w:rsidRPr="000E1E23">
        <w:t xml:space="preserve"> </w:t>
      </w:r>
      <w:r w:rsidR="000E1E23">
        <w:t xml:space="preserve">The formal language to represent this is, </w:t>
      </w:r>
      <w:r>
        <w:t>G(</w:t>
      </w:r>
      <w:proofErr w:type="spellStart"/>
      <w:r>
        <w:t>stateOfCharging</w:t>
      </w:r>
      <w:proofErr w:type="spellEnd"/>
      <w:r>
        <w:t xml:space="preserve">&lt;20andstatus=charging </w:t>
      </w:r>
      <w:proofErr w:type="spellStart"/>
      <w:r>
        <w:t>XXstatus</w:t>
      </w:r>
      <w:proofErr w:type="spellEnd"/>
      <w:r>
        <w:t>=charging)</w:t>
      </w:r>
    </w:p>
    <w:p w14:paraId="7E62961E" w14:textId="77777777" w:rsidR="000E1E23" w:rsidRDefault="000E1E23" w:rsidP="000E1E23">
      <w:pPr>
        <w:pStyle w:val="ListParagraph"/>
      </w:pPr>
    </w:p>
    <w:p w14:paraId="7880C06A" w14:textId="6E1B88EC" w:rsidR="000E1E23" w:rsidRPr="000E1E23" w:rsidRDefault="000E1E23" w:rsidP="00CA4AE7">
      <w:pPr>
        <w:pStyle w:val="ListParagraph"/>
        <w:numPr>
          <w:ilvl w:val="0"/>
          <w:numId w:val="42"/>
        </w:numPr>
        <w:spacing w:after="0"/>
      </w:pPr>
      <w:r>
        <w:t>When charging become equals to 100, the charging stops. The formal language to represent this is (G(</w:t>
      </w:r>
      <w:proofErr w:type="spellStart"/>
      <w:r>
        <w:t>StateOfCharging</w:t>
      </w:r>
      <w:proofErr w:type="spellEnd"/>
      <w:r>
        <w:t xml:space="preserve"> ==100</w:t>
      </w:r>
      <m:oMath>
        <m:r>
          <w:rPr>
            <w:rFonts w:ascii="Cambria Math" w:hAnsi="Cambria Math"/>
          </w:rPr>
          <m:t>→</m:t>
        </m:r>
      </m:oMath>
      <w:r w:rsidRPr="00D441F6">
        <w:rPr>
          <w:rFonts w:eastAsiaTheme="minorEastAsia"/>
        </w:rPr>
        <w:t>b.charging.stops</w:t>
      </w:r>
      <w:r>
        <w:rPr>
          <w:rFonts w:eastAsiaTheme="minorEastAsia"/>
        </w:rPr>
        <w:t>))</w:t>
      </w:r>
    </w:p>
    <w:p w14:paraId="69513173" w14:textId="77777777" w:rsidR="000E1E23" w:rsidRDefault="000E1E23" w:rsidP="000E1E23">
      <w:pPr>
        <w:pStyle w:val="ListParagraph"/>
      </w:pPr>
    </w:p>
    <w:p w14:paraId="3B0A6DCE" w14:textId="5D6254D7" w:rsidR="000E1E23" w:rsidRDefault="000E1E23" w:rsidP="000E1E23">
      <w:pPr>
        <w:pStyle w:val="ListParagraph"/>
        <w:numPr>
          <w:ilvl w:val="0"/>
          <w:numId w:val="42"/>
        </w:numPr>
        <w:spacing w:after="0"/>
      </w:pPr>
      <w:r>
        <w:t>The bus cannot arrive anywhere if does not move.</w:t>
      </w:r>
    </w:p>
    <w:p w14:paraId="7A4C12E3" w14:textId="77777777" w:rsidR="000E1E23" w:rsidRDefault="000E1E23" w:rsidP="000E1E23">
      <w:pPr>
        <w:pStyle w:val="ListParagraph"/>
      </w:pPr>
    </w:p>
    <w:p w14:paraId="6BB42DC0" w14:textId="205D9F63" w:rsidR="000E1E23" w:rsidRDefault="000E1E23" w:rsidP="000E1E23">
      <w:pPr>
        <w:pStyle w:val="ListParagraph"/>
        <w:numPr>
          <w:ilvl w:val="0"/>
          <w:numId w:val="42"/>
        </w:numPr>
        <w:spacing w:after="0"/>
      </w:pPr>
      <w:r>
        <w:t>When bus arrived, there is no possibility that it stops for ever.</w:t>
      </w:r>
    </w:p>
    <w:p w14:paraId="3739101B" w14:textId="77777777" w:rsidR="000E1E23" w:rsidRDefault="000E1E23" w:rsidP="000E1E23">
      <w:pPr>
        <w:pStyle w:val="ListParagraph"/>
      </w:pPr>
    </w:p>
    <w:p w14:paraId="256591C4" w14:textId="78B34488" w:rsidR="00DA0473" w:rsidRDefault="000E1E23" w:rsidP="000E1E23">
      <w:pPr>
        <w:jc w:val="left"/>
        <w:rPr>
          <w:rFonts w:eastAsia="SimSun"/>
        </w:rPr>
      </w:pPr>
      <w:r>
        <w:rPr>
          <w:rFonts w:eastAsia="SimSun"/>
        </w:rPr>
        <w:t xml:space="preserve">Then we used a model checker like NUSMV to check the our requirements are satisfied. After checking some time and improving model eventually we made an algorithm that satisfied our problem. </w:t>
      </w:r>
    </w:p>
    <w:p w14:paraId="631874B8" w14:textId="418761DC" w:rsidR="004864C8" w:rsidRDefault="003B228F" w:rsidP="003B228F">
      <w:pPr>
        <w:pStyle w:val="Heading1"/>
      </w:pPr>
      <w:bookmarkStart w:id="31" w:name="_Toc38971533"/>
      <w:bookmarkStart w:id="32" w:name="_Toc60608983"/>
      <w:bookmarkStart w:id="33" w:name="_Toc79547864"/>
      <w:r>
        <w:lastRenderedPageBreak/>
        <w:t>Detailed System Design</w:t>
      </w:r>
      <w:bookmarkEnd w:id="31"/>
      <w:r>
        <w:t xml:space="preserve"> </w:t>
      </w:r>
      <w:bookmarkEnd w:id="32"/>
      <w:bookmarkEnd w:id="33"/>
    </w:p>
    <w:p w14:paraId="3C429A59" w14:textId="77777777" w:rsidR="00FC060C" w:rsidRPr="00FC060C" w:rsidRDefault="00FC060C" w:rsidP="00FC060C">
      <w:pPr>
        <w:ind w:left="720"/>
      </w:pPr>
      <w:r>
        <w:t xml:space="preserve">.  </w:t>
      </w:r>
    </w:p>
    <w:p w14:paraId="62282A90" w14:textId="33FF4CBA" w:rsidR="004864C8" w:rsidRDefault="00C57722" w:rsidP="008A36E0">
      <w:pPr>
        <w:pStyle w:val="Heading2"/>
        <w:pBdr>
          <w:bottom w:val="single" w:sz="4" w:space="0" w:color="auto"/>
        </w:pBdr>
      </w:pPr>
      <w:bookmarkStart w:id="34" w:name="_Toc38971534"/>
      <w:r>
        <w:t>Graphic User Interfaces</w:t>
      </w:r>
      <w:r w:rsidR="00842FA9">
        <w:t xml:space="preserve"> and a Basic Demo Scenario</w:t>
      </w:r>
      <w:bookmarkEnd w:id="34"/>
    </w:p>
    <w:p w14:paraId="11B2791F" w14:textId="0B0664B5" w:rsidR="00581436" w:rsidRDefault="00581436" w:rsidP="008C545F">
      <w:pPr>
        <w:pStyle w:val="NormalIndent"/>
        <w:ind w:left="0"/>
      </w:pPr>
      <w:r>
        <w:t xml:space="preserve">At first it asked user to </w:t>
      </w:r>
      <w:r w:rsidR="009D350A">
        <w:t xml:space="preserve">input </w:t>
      </w:r>
      <w:r>
        <w:t>manufacture of Chargers between ABB and HELIOX</w:t>
      </w:r>
    </w:p>
    <w:p w14:paraId="01251C7E" w14:textId="07C2AC6C" w:rsidR="00581436" w:rsidRDefault="00581436" w:rsidP="00581436">
      <w:pPr>
        <w:pStyle w:val="NormalIndent"/>
        <w:ind w:left="0"/>
        <w:jc w:val="center"/>
      </w:pPr>
      <w:r>
        <w:rPr>
          <w:noProof/>
        </w:rPr>
        <w:drawing>
          <wp:inline distT="0" distB="0" distL="0" distR="0" wp14:anchorId="525D69E0" wp14:editId="64B39605">
            <wp:extent cx="4163887" cy="209771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599" cy="2111677"/>
                    </a:xfrm>
                    <a:prstGeom prst="rect">
                      <a:avLst/>
                    </a:prstGeom>
                  </pic:spPr>
                </pic:pic>
              </a:graphicData>
            </a:graphic>
          </wp:inline>
        </w:drawing>
      </w:r>
    </w:p>
    <w:p w14:paraId="75E77BB4" w14:textId="22D8FEE0" w:rsidR="00581436" w:rsidRDefault="00581436" w:rsidP="008C545F">
      <w:pPr>
        <w:pStyle w:val="NormalIndent"/>
        <w:ind w:left="0"/>
      </w:pPr>
      <w:r>
        <w:t xml:space="preserve">Then it asked user to input the price </w:t>
      </w:r>
      <w:r w:rsidR="00BC2721">
        <w:t>of overnight</w:t>
      </w:r>
      <w:r>
        <w:t xml:space="preserve"> charger</w:t>
      </w:r>
    </w:p>
    <w:p w14:paraId="1D13C501" w14:textId="77777777" w:rsidR="00581436" w:rsidRDefault="00581436" w:rsidP="008C545F">
      <w:pPr>
        <w:pStyle w:val="NormalIndent"/>
        <w:ind w:left="0"/>
      </w:pPr>
    </w:p>
    <w:p w14:paraId="642F5927" w14:textId="00C57B7B" w:rsidR="003409D5" w:rsidRDefault="00581436" w:rsidP="00581436">
      <w:pPr>
        <w:pStyle w:val="NormalIndent"/>
        <w:ind w:left="0"/>
        <w:jc w:val="center"/>
      </w:pPr>
      <w:r>
        <w:rPr>
          <w:noProof/>
        </w:rPr>
        <w:drawing>
          <wp:inline distT="0" distB="0" distL="0" distR="0" wp14:anchorId="3C293265" wp14:editId="3A4B95FA">
            <wp:extent cx="4053840" cy="2266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1807" cy="2310550"/>
                    </a:xfrm>
                    <a:prstGeom prst="rect">
                      <a:avLst/>
                    </a:prstGeom>
                  </pic:spPr>
                </pic:pic>
              </a:graphicData>
            </a:graphic>
          </wp:inline>
        </w:drawing>
      </w:r>
    </w:p>
    <w:p w14:paraId="331EC120" w14:textId="73F39C97" w:rsidR="00581436" w:rsidRDefault="00581436" w:rsidP="008C545F">
      <w:pPr>
        <w:pStyle w:val="NormalIndent"/>
        <w:ind w:left="0"/>
      </w:pPr>
      <w:r>
        <w:t>In the next step it asked user to input the price of fast chargers</w:t>
      </w:r>
    </w:p>
    <w:p w14:paraId="2D564C1C" w14:textId="4E12F00F" w:rsidR="00581436" w:rsidRDefault="00581436" w:rsidP="00581436">
      <w:pPr>
        <w:pStyle w:val="NormalIndent"/>
        <w:ind w:left="0"/>
        <w:jc w:val="center"/>
      </w:pPr>
      <w:r>
        <w:rPr>
          <w:noProof/>
        </w:rPr>
        <w:drawing>
          <wp:inline distT="0" distB="0" distL="0" distR="0" wp14:anchorId="50676AC9" wp14:editId="2A7892D6">
            <wp:extent cx="4318926" cy="217745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2746" cy="2184427"/>
                    </a:xfrm>
                    <a:prstGeom prst="rect">
                      <a:avLst/>
                    </a:prstGeom>
                  </pic:spPr>
                </pic:pic>
              </a:graphicData>
            </a:graphic>
          </wp:inline>
        </w:drawing>
      </w:r>
    </w:p>
    <w:p w14:paraId="4790464A" w14:textId="271001DA" w:rsidR="00581436" w:rsidRDefault="00581436" w:rsidP="008C545F">
      <w:pPr>
        <w:pStyle w:val="NormalIndent"/>
        <w:ind w:left="0"/>
      </w:pPr>
      <w:r>
        <w:lastRenderedPageBreak/>
        <w:t>Then it ask user for the kind of bus.</w:t>
      </w:r>
    </w:p>
    <w:p w14:paraId="5E13B241" w14:textId="2C23C5A3" w:rsidR="00581436" w:rsidRDefault="00581436" w:rsidP="00581436">
      <w:pPr>
        <w:pStyle w:val="NormalIndent"/>
        <w:ind w:left="0"/>
        <w:jc w:val="center"/>
      </w:pPr>
      <w:r>
        <w:rPr>
          <w:noProof/>
        </w:rPr>
        <w:drawing>
          <wp:inline distT="0" distB="0" distL="0" distR="0" wp14:anchorId="7706945A" wp14:editId="52763ECD">
            <wp:extent cx="4391247" cy="23111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4895" cy="2323629"/>
                    </a:xfrm>
                    <a:prstGeom prst="rect">
                      <a:avLst/>
                    </a:prstGeom>
                  </pic:spPr>
                </pic:pic>
              </a:graphicData>
            </a:graphic>
          </wp:inline>
        </w:drawing>
      </w:r>
    </w:p>
    <w:p w14:paraId="7361D5F4" w14:textId="30E510BF" w:rsidR="00581436" w:rsidRDefault="00581436" w:rsidP="008C545F">
      <w:pPr>
        <w:pStyle w:val="NormalIndent"/>
        <w:ind w:left="0"/>
      </w:pPr>
      <w:r>
        <w:t>Then it asked user to input the price of bus</w:t>
      </w:r>
    </w:p>
    <w:p w14:paraId="5EC03F55" w14:textId="1E30F60B" w:rsidR="00581436" w:rsidRDefault="00581436" w:rsidP="00581436">
      <w:pPr>
        <w:pStyle w:val="NormalIndent"/>
        <w:ind w:left="0"/>
        <w:jc w:val="center"/>
      </w:pPr>
      <w:r>
        <w:rPr>
          <w:noProof/>
        </w:rPr>
        <w:drawing>
          <wp:inline distT="0" distB="0" distL="0" distR="0" wp14:anchorId="74883A85" wp14:editId="2939EB64">
            <wp:extent cx="4210638" cy="2248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638" cy="2248214"/>
                    </a:xfrm>
                    <a:prstGeom prst="rect">
                      <a:avLst/>
                    </a:prstGeom>
                  </pic:spPr>
                </pic:pic>
              </a:graphicData>
            </a:graphic>
          </wp:inline>
        </w:drawing>
      </w:r>
    </w:p>
    <w:p w14:paraId="575BB599" w14:textId="7FC23703" w:rsidR="00C00B3F" w:rsidRDefault="00C00B3F" w:rsidP="00581436">
      <w:pPr>
        <w:pStyle w:val="NormalIndent"/>
        <w:ind w:left="0"/>
        <w:jc w:val="center"/>
      </w:pPr>
      <w:r>
        <w:t>And eventually it is going to show how many buses, and charger you need. It also say about the amount of money that you have to spend for that.</w:t>
      </w:r>
    </w:p>
    <w:p w14:paraId="58C55B8F" w14:textId="76D9E9F7" w:rsidR="00C00B3F" w:rsidRPr="003409D5" w:rsidRDefault="0041178C" w:rsidP="00581436">
      <w:pPr>
        <w:pStyle w:val="NormalIndent"/>
        <w:ind w:left="0"/>
        <w:jc w:val="center"/>
      </w:pPr>
      <w:r>
        <w:br/>
      </w:r>
      <w:r w:rsidR="00C00B3F">
        <w:rPr>
          <w:noProof/>
        </w:rPr>
        <w:drawing>
          <wp:inline distT="0" distB="0" distL="0" distR="0" wp14:anchorId="71C41243" wp14:editId="738078E5">
            <wp:extent cx="4198620" cy="2801801"/>
            <wp:effectExtent l="0" t="0" r="0" b="0"/>
            <wp:docPr id="1" name="Picture 1" descr="A bus that is sitting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final.PNG"/>
                    <pic:cNvPicPr/>
                  </pic:nvPicPr>
                  <pic:blipFill>
                    <a:blip r:embed="rId18">
                      <a:extLst>
                        <a:ext uri="{28A0092B-C50C-407E-A947-70E740481C1C}">
                          <a14:useLocalDpi xmlns:a14="http://schemas.microsoft.com/office/drawing/2010/main" val="0"/>
                        </a:ext>
                      </a:extLst>
                    </a:blip>
                    <a:stretch>
                      <a:fillRect/>
                    </a:stretch>
                  </pic:blipFill>
                  <pic:spPr>
                    <a:xfrm>
                      <a:off x="0" y="0"/>
                      <a:ext cx="4211131" cy="2810150"/>
                    </a:xfrm>
                    <a:prstGeom prst="rect">
                      <a:avLst/>
                    </a:prstGeom>
                  </pic:spPr>
                </pic:pic>
              </a:graphicData>
            </a:graphic>
          </wp:inline>
        </w:drawing>
      </w:r>
    </w:p>
    <w:p w14:paraId="39F5B52C" w14:textId="55F93BB7" w:rsidR="00C57722" w:rsidRDefault="008C545F" w:rsidP="003409D5">
      <w:pPr>
        <w:pStyle w:val="Heading2"/>
      </w:pPr>
      <w:bookmarkStart w:id="35" w:name="_Toc38971535"/>
      <w:r>
        <w:lastRenderedPageBreak/>
        <w:t>Subsystem</w:t>
      </w:r>
      <w:bookmarkEnd w:id="35"/>
    </w:p>
    <w:p w14:paraId="085B4E95" w14:textId="7E6DD677" w:rsidR="000E145A" w:rsidRDefault="008C545F" w:rsidP="000E145A">
      <w:pPr>
        <w:pStyle w:val="NormalIndent"/>
      </w:pPr>
      <w:r>
        <w:t>Devices</w:t>
      </w:r>
    </w:p>
    <w:p w14:paraId="56C97F20" w14:textId="44F998D2" w:rsidR="008C545F" w:rsidRDefault="008C545F" w:rsidP="000E145A">
      <w:pPr>
        <w:pStyle w:val="NormalIndent"/>
      </w:pPr>
      <w:r>
        <w:t>Property</w:t>
      </w:r>
    </w:p>
    <w:p w14:paraId="3668882E" w14:textId="01BBF945" w:rsidR="008C545F" w:rsidRDefault="00B613E1" w:rsidP="000E145A">
      <w:pPr>
        <w:pStyle w:val="NormalIndent"/>
      </w:pPr>
      <w:r>
        <w:t>Interconnection</w:t>
      </w:r>
    </w:p>
    <w:p w14:paraId="235679C6" w14:textId="4391AA00" w:rsidR="000B20CB" w:rsidRDefault="000B20CB" w:rsidP="000E145A">
      <w:pPr>
        <w:pStyle w:val="NormalIndent"/>
      </w:pPr>
    </w:p>
    <w:p w14:paraId="474F5D2B" w14:textId="77777777" w:rsidR="00FC060C" w:rsidRDefault="00880D10" w:rsidP="00880D10">
      <w:pPr>
        <w:pStyle w:val="Heading2"/>
      </w:pPr>
      <w:bookmarkStart w:id="36" w:name="_Toc38971536"/>
      <w:r>
        <w:t>Class Diagram</w:t>
      </w:r>
      <w:bookmarkEnd w:id="36"/>
    </w:p>
    <w:p w14:paraId="4EE4746A" w14:textId="3516EDD2" w:rsidR="000B20CB" w:rsidRDefault="000B20CB" w:rsidP="00671AD6">
      <w:pPr>
        <w:ind w:left="720"/>
      </w:pPr>
      <w:r>
        <w:t>The following picture is the diagram of all class.</w:t>
      </w:r>
    </w:p>
    <w:p w14:paraId="4AB621F2" w14:textId="0B545BDE" w:rsidR="00671AD6" w:rsidRPr="00671AD6" w:rsidRDefault="000B20CB" w:rsidP="000B20CB">
      <w:pPr>
        <w:ind w:left="720"/>
        <w:jc w:val="left"/>
      </w:pPr>
      <w:r>
        <w:rPr>
          <w:noProof/>
        </w:rPr>
        <w:t xml:space="preserve">The next picture are the classes with their attribut and methods. </w:t>
      </w:r>
      <w:r w:rsidR="008C545F">
        <w:rPr>
          <w:noProof/>
        </w:rPr>
        <w:drawing>
          <wp:inline distT="0" distB="0" distL="0" distR="0" wp14:anchorId="47C9027E" wp14:editId="28C68AE4">
            <wp:extent cx="6858000" cy="3459480"/>
            <wp:effectExtent l="0" t="0" r="0" b="762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459480"/>
                    </a:xfrm>
                    <a:prstGeom prst="rect">
                      <a:avLst/>
                    </a:prstGeom>
                  </pic:spPr>
                </pic:pic>
              </a:graphicData>
            </a:graphic>
          </wp:inline>
        </w:drawing>
      </w:r>
    </w:p>
    <w:p w14:paraId="48412D43" w14:textId="3C1F08B8" w:rsidR="00671AD6" w:rsidRDefault="000B20CB" w:rsidP="00FE645D">
      <w:pPr>
        <w:ind w:left="720"/>
      </w:pPr>
      <w:r>
        <w:rPr>
          <w:noProof/>
        </w:rPr>
        <w:lastRenderedPageBreak/>
        <w:drawing>
          <wp:anchor distT="0" distB="0" distL="114300" distR="114300" simplePos="0" relativeHeight="251659264" behindDoc="0" locked="0" layoutInCell="1" allowOverlap="1" wp14:anchorId="623A2AE7" wp14:editId="43E90452">
            <wp:simplePos x="0" y="0"/>
            <wp:positionH relativeFrom="column">
              <wp:posOffset>2381250</wp:posOffset>
            </wp:positionH>
            <wp:positionV relativeFrom="paragraph">
              <wp:posOffset>1270</wp:posOffset>
            </wp:positionV>
            <wp:extent cx="1827676" cy="1996440"/>
            <wp:effectExtent l="0" t="0" r="1270" b="381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PNG"/>
                    <pic:cNvPicPr/>
                  </pic:nvPicPr>
                  <pic:blipFill>
                    <a:blip r:embed="rId20">
                      <a:extLst>
                        <a:ext uri="{28A0092B-C50C-407E-A947-70E740481C1C}">
                          <a14:useLocalDpi xmlns:a14="http://schemas.microsoft.com/office/drawing/2010/main" val="0"/>
                        </a:ext>
                      </a:extLst>
                    </a:blip>
                    <a:stretch>
                      <a:fillRect/>
                    </a:stretch>
                  </pic:blipFill>
                  <pic:spPr>
                    <a:xfrm>
                      <a:off x="0" y="0"/>
                      <a:ext cx="1828401" cy="199723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508DCEBF" wp14:editId="14A4ED33">
            <wp:simplePos x="0" y="0"/>
            <wp:positionH relativeFrom="column">
              <wp:posOffset>438150</wp:posOffset>
            </wp:positionH>
            <wp:positionV relativeFrom="paragraph">
              <wp:posOffset>13970</wp:posOffset>
            </wp:positionV>
            <wp:extent cx="1842770" cy="3556000"/>
            <wp:effectExtent l="0" t="0" r="5080" b="635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ger.PNG"/>
                    <pic:cNvPicPr/>
                  </pic:nvPicPr>
                  <pic:blipFill>
                    <a:blip r:embed="rId21">
                      <a:extLst>
                        <a:ext uri="{28A0092B-C50C-407E-A947-70E740481C1C}">
                          <a14:useLocalDpi xmlns:a14="http://schemas.microsoft.com/office/drawing/2010/main" val="0"/>
                        </a:ext>
                      </a:extLst>
                    </a:blip>
                    <a:stretch>
                      <a:fillRect/>
                    </a:stretch>
                  </pic:blipFill>
                  <pic:spPr>
                    <a:xfrm>
                      <a:off x="0" y="0"/>
                      <a:ext cx="1843057" cy="3556554"/>
                    </a:xfrm>
                    <a:prstGeom prst="rect">
                      <a:avLst/>
                    </a:prstGeom>
                  </pic:spPr>
                </pic:pic>
              </a:graphicData>
            </a:graphic>
            <wp14:sizeRelH relativeFrom="page">
              <wp14:pctWidth>0</wp14:pctWidth>
            </wp14:sizeRelH>
            <wp14:sizeRelV relativeFrom="page">
              <wp14:pctHeight>0</wp14:pctHeight>
            </wp14:sizeRelV>
          </wp:anchor>
        </w:drawing>
      </w:r>
      <w:r w:rsidR="008C545F">
        <w:rPr>
          <w:noProof/>
        </w:rPr>
        <w:drawing>
          <wp:inline distT="0" distB="0" distL="0" distR="0" wp14:anchorId="73F0E7FE" wp14:editId="5C31ACA9">
            <wp:extent cx="1874520" cy="73914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em.PNG"/>
                    <pic:cNvPicPr/>
                  </pic:nvPicPr>
                  <pic:blipFill>
                    <a:blip r:embed="rId22">
                      <a:extLst>
                        <a:ext uri="{28A0092B-C50C-407E-A947-70E740481C1C}">
                          <a14:useLocalDpi xmlns:a14="http://schemas.microsoft.com/office/drawing/2010/main" val="0"/>
                        </a:ext>
                      </a:extLst>
                    </a:blip>
                    <a:stretch>
                      <a:fillRect/>
                    </a:stretch>
                  </pic:blipFill>
                  <pic:spPr>
                    <a:xfrm>
                      <a:off x="0" y="0"/>
                      <a:ext cx="1874520" cy="739140"/>
                    </a:xfrm>
                    <a:prstGeom prst="rect">
                      <a:avLst/>
                    </a:prstGeom>
                  </pic:spPr>
                </pic:pic>
              </a:graphicData>
            </a:graphic>
          </wp:inline>
        </w:drawing>
      </w:r>
      <w:r w:rsidR="008C545F">
        <w:rPr>
          <w:noProof/>
        </w:rPr>
        <w:drawing>
          <wp:inline distT="0" distB="0" distL="0" distR="0" wp14:anchorId="43ABB297" wp14:editId="64BA110F">
            <wp:extent cx="1866265" cy="2392680"/>
            <wp:effectExtent l="0" t="0" r="635"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ttery.PNG"/>
                    <pic:cNvPicPr/>
                  </pic:nvPicPr>
                  <pic:blipFill>
                    <a:blip r:embed="rId23">
                      <a:extLst>
                        <a:ext uri="{28A0092B-C50C-407E-A947-70E740481C1C}">
                          <a14:useLocalDpi xmlns:a14="http://schemas.microsoft.com/office/drawing/2010/main" val="0"/>
                        </a:ext>
                      </a:extLst>
                    </a:blip>
                    <a:stretch>
                      <a:fillRect/>
                    </a:stretch>
                  </pic:blipFill>
                  <pic:spPr>
                    <a:xfrm>
                      <a:off x="0" y="0"/>
                      <a:ext cx="1866265" cy="2392680"/>
                    </a:xfrm>
                    <a:prstGeom prst="rect">
                      <a:avLst/>
                    </a:prstGeom>
                  </pic:spPr>
                </pic:pic>
              </a:graphicData>
            </a:graphic>
          </wp:inline>
        </w:drawing>
      </w:r>
      <w:r w:rsidR="008C545F">
        <w:rPr>
          <w:noProof/>
        </w:rPr>
        <w:drawing>
          <wp:inline distT="0" distB="0" distL="0" distR="0" wp14:anchorId="6FE8DAA7" wp14:editId="324A01D3">
            <wp:extent cx="2247900" cy="434530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s.PNG"/>
                    <pic:cNvPicPr/>
                  </pic:nvPicPr>
                  <pic:blipFill>
                    <a:blip r:embed="rId24">
                      <a:extLst>
                        <a:ext uri="{28A0092B-C50C-407E-A947-70E740481C1C}">
                          <a14:useLocalDpi xmlns:a14="http://schemas.microsoft.com/office/drawing/2010/main" val="0"/>
                        </a:ext>
                      </a:extLst>
                    </a:blip>
                    <a:stretch>
                      <a:fillRect/>
                    </a:stretch>
                  </pic:blipFill>
                  <pic:spPr>
                    <a:xfrm>
                      <a:off x="0" y="0"/>
                      <a:ext cx="2247900" cy="4345305"/>
                    </a:xfrm>
                    <a:prstGeom prst="rect">
                      <a:avLst/>
                    </a:prstGeom>
                  </pic:spPr>
                </pic:pic>
              </a:graphicData>
            </a:graphic>
          </wp:inline>
        </w:drawing>
      </w:r>
      <w:r w:rsidR="008C545F">
        <w:rPr>
          <w:noProof/>
        </w:rPr>
        <w:lastRenderedPageBreak/>
        <w:drawing>
          <wp:inline distT="0" distB="0" distL="0" distR="0" wp14:anchorId="7893F049" wp14:editId="041A1C35">
            <wp:extent cx="5816600" cy="600456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tion.PNG"/>
                    <pic:cNvPicPr/>
                  </pic:nvPicPr>
                  <pic:blipFill>
                    <a:blip r:embed="rId25">
                      <a:extLst>
                        <a:ext uri="{28A0092B-C50C-407E-A947-70E740481C1C}">
                          <a14:useLocalDpi xmlns:a14="http://schemas.microsoft.com/office/drawing/2010/main" val="0"/>
                        </a:ext>
                      </a:extLst>
                    </a:blip>
                    <a:stretch>
                      <a:fillRect/>
                    </a:stretch>
                  </pic:blipFill>
                  <pic:spPr>
                    <a:xfrm>
                      <a:off x="0" y="0"/>
                      <a:ext cx="5817113" cy="6005090"/>
                    </a:xfrm>
                    <a:prstGeom prst="rect">
                      <a:avLst/>
                    </a:prstGeom>
                  </pic:spPr>
                </pic:pic>
              </a:graphicData>
            </a:graphic>
          </wp:inline>
        </w:drawing>
      </w:r>
    </w:p>
    <w:p w14:paraId="0D9E6159" w14:textId="10095965" w:rsidR="0041178C" w:rsidRDefault="0041178C" w:rsidP="00FE645D">
      <w:pPr>
        <w:ind w:left="720"/>
      </w:pPr>
    </w:p>
    <w:p w14:paraId="51B724CC" w14:textId="08950A35" w:rsidR="0041178C" w:rsidRDefault="0041178C" w:rsidP="00FE645D">
      <w:pPr>
        <w:ind w:left="720"/>
      </w:pPr>
    </w:p>
    <w:p w14:paraId="58B55770" w14:textId="20949279" w:rsidR="0041178C" w:rsidRDefault="0041178C" w:rsidP="00FE645D">
      <w:pPr>
        <w:ind w:left="720"/>
      </w:pPr>
    </w:p>
    <w:p w14:paraId="7EC3E5A6" w14:textId="44CD3178" w:rsidR="0041178C" w:rsidRDefault="0041178C" w:rsidP="00FE645D">
      <w:pPr>
        <w:ind w:left="720"/>
      </w:pPr>
    </w:p>
    <w:p w14:paraId="0EEF9ED7" w14:textId="4EF01609" w:rsidR="0041178C" w:rsidRDefault="0041178C" w:rsidP="00FE645D">
      <w:pPr>
        <w:ind w:left="720"/>
      </w:pPr>
    </w:p>
    <w:p w14:paraId="6B8A329B" w14:textId="724E14F1" w:rsidR="0041178C" w:rsidRDefault="0041178C" w:rsidP="00FE645D">
      <w:pPr>
        <w:ind w:left="720"/>
      </w:pPr>
    </w:p>
    <w:p w14:paraId="388651B8" w14:textId="37BA4ADF" w:rsidR="0041178C" w:rsidRDefault="0041178C" w:rsidP="00FE645D">
      <w:pPr>
        <w:ind w:left="720"/>
      </w:pPr>
    </w:p>
    <w:p w14:paraId="00D70B95" w14:textId="7DE74F83" w:rsidR="0041178C" w:rsidRDefault="0041178C" w:rsidP="00FE645D">
      <w:pPr>
        <w:ind w:left="720"/>
      </w:pPr>
    </w:p>
    <w:p w14:paraId="2DE24E93" w14:textId="636A7ABC" w:rsidR="0041178C" w:rsidRDefault="0041178C" w:rsidP="00FE645D">
      <w:pPr>
        <w:ind w:left="720"/>
      </w:pPr>
    </w:p>
    <w:p w14:paraId="06F361E1" w14:textId="0B6306A6" w:rsidR="0041178C" w:rsidRDefault="0041178C" w:rsidP="00FE645D">
      <w:pPr>
        <w:ind w:left="720"/>
      </w:pPr>
    </w:p>
    <w:p w14:paraId="7102B63D" w14:textId="77777777" w:rsidR="0041178C" w:rsidRDefault="0041178C" w:rsidP="00FE645D">
      <w:pPr>
        <w:ind w:left="720"/>
      </w:pPr>
    </w:p>
    <w:p w14:paraId="07722FD8" w14:textId="2F2BBDD9" w:rsidR="00475DBD" w:rsidRDefault="00475DBD" w:rsidP="00475DBD">
      <w:pPr>
        <w:pStyle w:val="Heading2"/>
      </w:pPr>
      <w:bookmarkStart w:id="37" w:name="_Toc38971537"/>
      <w:r>
        <w:lastRenderedPageBreak/>
        <w:t>Sequence Diagram</w:t>
      </w:r>
      <w:bookmarkEnd w:id="37"/>
    </w:p>
    <w:p w14:paraId="42A23667" w14:textId="5FCA6C27" w:rsidR="00475DBD" w:rsidRDefault="0041178C" w:rsidP="00DE5F80">
      <w:pPr>
        <w:pStyle w:val="NormalIndent"/>
        <w:ind w:firstLine="720"/>
      </w:pPr>
      <w:r>
        <w:rPr>
          <w:noProof/>
        </w:rPr>
        <w:drawing>
          <wp:inline distT="0" distB="0" distL="0" distR="0" wp14:anchorId="73A3FB91" wp14:editId="3824CD04">
            <wp:extent cx="5517358" cy="4503810"/>
            <wp:effectExtent l="0" t="0" r="762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 sequence.PNG"/>
                    <pic:cNvPicPr/>
                  </pic:nvPicPr>
                  <pic:blipFill>
                    <a:blip r:embed="rId26">
                      <a:extLst>
                        <a:ext uri="{28A0092B-C50C-407E-A947-70E740481C1C}">
                          <a14:useLocalDpi xmlns:a14="http://schemas.microsoft.com/office/drawing/2010/main" val="0"/>
                        </a:ext>
                      </a:extLst>
                    </a:blip>
                    <a:stretch>
                      <a:fillRect/>
                    </a:stretch>
                  </pic:blipFill>
                  <pic:spPr>
                    <a:xfrm>
                      <a:off x="0" y="0"/>
                      <a:ext cx="5517358" cy="4503810"/>
                    </a:xfrm>
                    <a:prstGeom prst="rect">
                      <a:avLst/>
                    </a:prstGeom>
                  </pic:spPr>
                </pic:pic>
              </a:graphicData>
            </a:graphic>
          </wp:inline>
        </w:drawing>
      </w:r>
      <w:r w:rsidR="00475DBD">
        <w:t xml:space="preserve"> </w:t>
      </w:r>
    </w:p>
    <w:p w14:paraId="640DEB73" w14:textId="77777777" w:rsidR="008156AF" w:rsidRDefault="008156AF" w:rsidP="00DE5F80">
      <w:pPr>
        <w:pStyle w:val="NormalIndent"/>
        <w:ind w:firstLine="720"/>
      </w:pPr>
    </w:p>
    <w:p w14:paraId="050E9969" w14:textId="77777777" w:rsidR="008156AF" w:rsidRDefault="008156AF" w:rsidP="008156AF">
      <w:pPr>
        <w:pStyle w:val="Heading2"/>
      </w:pPr>
      <w:bookmarkStart w:id="38" w:name="_Toc38971538"/>
      <w:r>
        <w:t>Suggestions for Web Service Integration</w:t>
      </w:r>
      <w:bookmarkEnd w:id="38"/>
    </w:p>
    <w:p w14:paraId="4913FCC3" w14:textId="77777777" w:rsidR="00DB3394" w:rsidRDefault="00DB3394" w:rsidP="003107A4"/>
    <w:p w14:paraId="5B5467DA" w14:textId="35789319" w:rsidR="00DB3394" w:rsidRDefault="008C545F" w:rsidP="003107A4">
      <w:r>
        <w:t xml:space="preserve">We can use JavaScript to connect this software with web </w:t>
      </w:r>
      <w:r w:rsidR="00B613E1">
        <w:t>application</w:t>
      </w:r>
      <w:r>
        <w:t>.</w:t>
      </w:r>
    </w:p>
    <w:sectPr w:rsidR="00DB3394" w:rsidSect="00B81A08">
      <w:headerReference w:type="even" r:id="rId27"/>
      <w:headerReference w:type="default" r:id="rId28"/>
      <w:footerReference w:type="default" r:id="rId29"/>
      <w:headerReference w:type="first" r:id="rId30"/>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C229B" w14:textId="77777777" w:rsidR="008E2A0C" w:rsidRDefault="008E2A0C">
      <w:r>
        <w:separator/>
      </w:r>
    </w:p>
  </w:endnote>
  <w:endnote w:type="continuationSeparator" w:id="0">
    <w:p w14:paraId="692716F6" w14:textId="77777777" w:rsidR="008E2A0C" w:rsidRDefault="008E2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F9C4" w14:textId="473B61DF" w:rsidR="00411822" w:rsidRPr="00FC026B" w:rsidRDefault="00411822" w:rsidP="00B445F2">
    <w:pPr>
      <w:pStyle w:val="Footer"/>
      <w:tabs>
        <w:tab w:val="left" w:pos="9840"/>
      </w:tabs>
      <w:rPr>
        <w:sz w:val="22"/>
        <w:szCs w:val="22"/>
      </w:rPr>
    </w:pPr>
    <w:r w:rsidRPr="00FC026B">
      <w:rPr>
        <w:sz w:val="16"/>
        <w:szCs w:val="16"/>
      </w:rPr>
      <w:fldChar w:fldCharType="begin"/>
    </w:r>
    <w:r w:rsidRPr="00FC026B">
      <w:rPr>
        <w:sz w:val="16"/>
        <w:szCs w:val="16"/>
      </w:rPr>
      <w:instrText xml:space="preserve"> DATE \@ "M/d/yyyy" </w:instrText>
    </w:r>
    <w:r w:rsidRPr="00FC026B">
      <w:rPr>
        <w:sz w:val="16"/>
        <w:szCs w:val="16"/>
      </w:rPr>
      <w:fldChar w:fldCharType="separate"/>
    </w:r>
    <w:r w:rsidR="00BC2721">
      <w:rPr>
        <w:noProof/>
        <w:sz w:val="16"/>
        <w:szCs w:val="16"/>
      </w:rPr>
      <w:t>4/21/2022</w:t>
    </w:r>
    <w:r w:rsidRPr="00FC026B">
      <w:rPr>
        <w:sz w:val="16"/>
        <w:szCs w:val="16"/>
      </w:rPr>
      <w:fldChar w:fldCharType="end"/>
    </w:r>
    <w:r w:rsidRPr="00FC026B">
      <w:rPr>
        <w:sz w:val="16"/>
        <w:szCs w:val="16"/>
      </w:rPr>
      <w:t xml:space="preserve">, </w:t>
    </w:r>
    <w:r w:rsidRPr="00FC026B">
      <w:rPr>
        <w:sz w:val="16"/>
        <w:szCs w:val="16"/>
      </w:rPr>
      <w:fldChar w:fldCharType="begin"/>
    </w:r>
    <w:r w:rsidRPr="00FC026B">
      <w:rPr>
        <w:sz w:val="16"/>
        <w:szCs w:val="16"/>
      </w:rPr>
      <w:instrText xml:space="preserve"> TIME \@ "h:mm am/pm" </w:instrText>
    </w:r>
    <w:r w:rsidRPr="00FC026B">
      <w:rPr>
        <w:sz w:val="16"/>
        <w:szCs w:val="16"/>
      </w:rPr>
      <w:fldChar w:fldCharType="separate"/>
    </w:r>
    <w:r w:rsidR="00BC2721">
      <w:rPr>
        <w:noProof/>
        <w:sz w:val="16"/>
        <w:szCs w:val="16"/>
      </w:rPr>
      <w:t>8:29 PM</w:t>
    </w:r>
    <w:r w:rsidRPr="00FC026B">
      <w:rPr>
        <w:sz w:val="16"/>
        <w:szCs w:val="16"/>
      </w:rPr>
      <w:fldChar w:fldCharType="end"/>
    </w:r>
    <w:r w:rsidRPr="00FC026B">
      <w:rPr>
        <w:sz w:val="16"/>
        <w:szCs w:val="16"/>
      </w:rPr>
      <w:tab/>
    </w:r>
    <w:r>
      <w:rPr>
        <w:sz w:val="16"/>
        <w:szCs w:val="16"/>
      </w:rPr>
      <w:t xml:space="preserve">                                            </w:t>
    </w:r>
    <w:r w:rsidRPr="00FC026B">
      <w:rPr>
        <w:sz w:val="16"/>
        <w:szCs w:val="16"/>
      </w:rPr>
      <w:tab/>
    </w:r>
    <w:r w:rsidRPr="00FC026B">
      <w:rPr>
        <w:sz w:val="16"/>
        <w:szCs w:val="16"/>
      </w:rPr>
      <w:tab/>
    </w:r>
    <w:r w:rsidRPr="002F1CDA">
      <w:rPr>
        <w:rStyle w:val="PageNumber"/>
        <w:sz w:val="18"/>
        <w:szCs w:val="18"/>
      </w:rPr>
      <w:fldChar w:fldCharType="begin"/>
    </w:r>
    <w:r w:rsidRPr="002F1CDA">
      <w:rPr>
        <w:rStyle w:val="PageNumber"/>
        <w:sz w:val="18"/>
        <w:szCs w:val="18"/>
      </w:rPr>
      <w:instrText xml:space="preserve"> PAGE </w:instrText>
    </w:r>
    <w:r w:rsidRPr="002F1CDA">
      <w:rPr>
        <w:rStyle w:val="PageNumber"/>
        <w:sz w:val="18"/>
        <w:szCs w:val="18"/>
      </w:rPr>
      <w:fldChar w:fldCharType="separate"/>
    </w:r>
    <w:r w:rsidR="004A397E">
      <w:rPr>
        <w:rStyle w:val="PageNumber"/>
        <w:noProof/>
        <w:sz w:val="18"/>
        <w:szCs w:val="18"/>
      </w:rPr>
      <w:t>8</w:t>
    </w:r>
    <w:r w:rsidRPr="002F1CDA">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D2CC5" w14:textId="77777777" w:rsidR="008E2A0C" w:rsidRDefault="008E2A0C">
      <w:r>
        <w:separator/>
      </w:r>
    </w:p>
  </w:footnote>
  <w:footnote w:type="continuationSeparator" w:id="0">
    <w:p w14:paraId="3911B7BF" w14:textId="77777777" w:rsidR="008E2A0C" w:rsidRDefault="008E2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27AD8" w14:textId="5EF9090D" w:rsidR="00411822" w:rsidRDefault="004118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12E9" w14:textId="12DD1649" w:rsidR="00411822" w:rsidRDefault="00707060">
    <w:pPr>
      <w:pStyle w:val="Header"/>
    </w:pPr>
    <w:r>
      <w:rPr>
        <w:noProof/>
      </w:rPr>
      <w:t>INSE 6260 Design Specification Template</w:t>
    </w:r>
    <w:r w:rsidR="00411822">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C451" w14:textId="066EAD3F" w:rsidR="00411822" w:rsidRDefault="004118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432"/>
        </w:tabs>
      </w:pPr>
    </w:lvl>
    <w:lvl w:ilvl="1">
      <w:start w:val="1"/>
      <w:numFmt w:val="decimal"/>
      <w:lvlText w:val="%1.%2"/>
      <w:lvlJc w:val="left"/>
      <w:pPr>
        <w:tabs>
          <w:tab w:val="num" w:pos="576"/>
        </w:tabs>
      </w:pPr>
    </w:lvl>
    <w:lvl w:ilvl="2">
      <w:start w:val="1"/>
      <w:numFmt w:val="decimal"/>
      <w:lvlText w:val="%1.%2.%3"/>
      <w:lvlJc w:val="left"/>
      <w:pPr>
        <w:tabs>
          <w:tab w:val="num" w:pos="720"/>
        </w:tabs>
      </w:pPr>
    </w:lvl>
    <w:lvl w:ilvl="3">
      <w:start w:val="1"/>
      <w:numFmt w:val="decimal"/>
      <w:lvlText w:val="%1.%2.%3.%4"/>
      <w:lvlJc w:val="left"/>
      <w:pPr>
        <w:tabs>
          <w:tab w:val="num" w:pos="864"/>
        </w:tabs>
      </w:pPr>
    </w:lvl>
    <w:lvl w:ilvl="4">
      <w:start w:val="1"/>
      <w:numFmt w:val="decimal"/>
      <w:lvlText w:val="%1.%2.%3.%4.%5"/>
      <w:lvlJc w:val="left"/>
      <w:pPr>
        <w:tabs>
          <w:tab w:val="num" w:pos="1008"/>
        </w:tabs>
      </w:pPr>
    </w:lvl>
    <w:lvl w:ilvl="5">
      <w:start w:val="1"/>
      <w:numFmt w:val="decimal"/>
      <w:lvlText w:val="%1.%2.%3.%4.%5.%6"/>
      <w:lvlJc w:val="left"/>
      <w:pPr>
        <w:tabs>
          <w:tab w:val="num" w:pos="1152"/>
        </w:tabs>
      </w:pPr>
    </w:lvl>
    <w:lvl w:ilvl="6">
      <w:start w:val="1"/>
      <w:numFmt w:val="decimal"/>
      <w:lvlText w:val="%1.%2.%3.%4.%5.%6.%7"/>
      <w:lvlJc w:val="left"/>
      <w:pPr>
        <w:tabs>
          <w:tab w:val="num" w:pos="1296"/>
        </w:tabs>
      </w:pPr>
    </w:lvl>
    <w:lvl w:ilvl="7">
      <w:start w:val="1"/>
      <w:numFmt w:val="decimal"/>
      <w:lvlText w:val="%1.%2.%3.%4.%5.%6.%7.%8"/>
      <w:lvlJc w:val="left"/>
      <w:pPr>
        <w:tabs>
          <w:tab w:val="num" w:pos="1440"/>
        </w:tabs>
      </w:pPr>
    </w:lvl>
    <w:lvl w:ilvl="8">
      <w:start w:val="1"/>
      <w:numFmt w:val="decimal"/>
      <w:lvlText w:val="%1.%2.%3.%4.%5.%6.%7.%8.%9"/>
      <w:lvlJc w:val="left"/>
      <w:pPr>
        <w:tabs>
          <w:tab w:val="num" w:pos="1584"/>
        </w:tabs>
      </w:pPr>
    </w:lvl>
  </w:abstractNum>
  <w:abstractNum w:abstractNumId="1" w15:restartNumberingAfterBreak="0">
    <w:nsid w:val="00000002"/>
    <w:multiLevelType w:val="singleLevel"/>
    <w:tmpl w:val="00000002"/>
    <w:name w:val="WW8Num2"/>
    <w:lvl w:ilvl="0">
      <w:start w:val="1"/>
      <w:numFmt w:val="bullet"/>
      <w:lvlText w:val="·"/>
      <w:lvlJc w:val="left"/>
      <w:pPr>
        <w:tabs>
          <w:tab w:val="num" w:pos="360"/>
        </w:tabs>
      </w:pPr>
      <w:rPr>
        <w:rFonts w:ascii="Symbol" w:hAnsi="Symbol"/>
      </w:rPr>
    </w:lvl>
  </w:abstractNum>
  <w:abstractNum w:abstractNumId="2" w15:restartNumberingAfterBreak="0">
    <w:nsid w:val="00000004"/>
    <w:multiLevelType w:val="multilevel"/>
    <w:tmpl w:val="00000004"/>
    <w:name w:val="WW8Num4"/>
    <w:lvl w:ilvl="0">
      <w:start w:val="1"/>
      <w:numFmt w:val="bullet"/>
      <w:lvlText w:val="·"/>
      <w:lvlJc w:val="left"/>
      <w:pPr>
        <w:tabs>
          <w:tab w:val="num" w:pos="566"/>
        </w:tabs>
      </w:pPr>
      <w:rPr>
        <w:rFonts w:ascii="Symbol" w:hAnsi="Symbol" w:cs="StarSymbol"/>
        <w:sz w:val="18"/>
        <w:szCs w:val="18"/>
      </w:rPr>
    </w:lvl>
    <w:lvl w:ilvl="1">
      <w:start w:val="1"/>
      <w:numFmt w:val="bullet"/>
      <w:lvlText w:val="·"/>
      <w:lvlJc w:val="left"/>
      <w:pPr>
        <w:tabs>
          <w:tab w:val="num" w:pos="850"/>
        </w:tabs>
      </w:pPr>
      <w:rPr>
        <w:rFonts w:ascii="Symbol" w:hAnsi="Symbol" w:cs="StarSymbol"/>
        <w:sz w:val="18"/>
        <w:szCs w:val="18"/>
      </w:rPr>
    </w:lvl>
    <w:lvl w:ilvl="2">
      <w:start w:val="1"/>
      <w:numFmt w:val="bullet"/>
      <w:lvlText w:val="·"/>
      <w:lvlJc w:val="left"/>
      <w:pPr>
        <w:tabs>
          <w:tab w:val="num" w:pos="1133"/>
        </w:tabs>
      </w:pPr>
      <w:rPr>
        <w:rFonts w:ascii="Symbol" w:hAnsi="Symbol" w:cs="StarSymbol"/>
        <w:sz w:val="18"/>
        <w:szCs w:val="18"/>
      </w:rPr>
    </w:lvl>
    <w:lvl w:ilvl="3">
      <w:start w:val="1"/>
      <w:numFmt w:val="bullet"/>
      <w:lvlText w:val="·"/>
      <w:lvlJc w:val="left"/>
      <w:pPr>
        <w:tabs>
          <w:tab w:val="num" w:pos="1417"/>
        </w:tabs>
      </w:pPr>
      <w:rPr>
        <w:rFonts w:ascii="Symbol" w:hAnsi="Symbol" w:cs="StarSymbol"/>
        <w:sz w:val="18"/>
        <w:szCs w:val="18"/>
      </w:rPr>
    </w:lvl>
    <w:lvl w:ilvl="4">
      <w:start w:val="1"/>
      <w:numFmt w:val="bullet"/>
      <w:lvlText w:val="·"/>
      <w:lvlJc w:val="left"/>
      <w:pPr>
        <w:tabs>
          <w:tab w:val="num" w:pos="1700"/>
        </w:tabs>
      </w:pPr>
      <w:rPr>
        <w:rFonts w:ascii="Symbol" w:hAnsi="Symbol" w:cs="StarSymbol"/>
        <w:sz w:val="18"/>
        <w:szCs w:val="18"/>
      </w:rPr>
    </w:lvl>
    <w:lvl w:ilvl="5">
      <w:start w:val="1"/>
      <w:numFmt w:val="bullet"/>
      <w:lvlText w:val="·"/>
      <w:lvlJc w:val="left"/>
      <w:pPr>
        <w:tabs>
          <w:tab w:val="num" w:pos="1984"/>
        </w:tabs>
      </w:pPr>
      <w:rPr>
        <w:rFonts w:ascii="Symbol" w:hAnsi="Symbol" w:cs="StarSymbol"/>
        <w:sz w:val="18"/>
        <w:szCs w:val="18"/>
      </w:rPr>
    </w:lvl>
    <w:lvl w:ilvl="6">
      <w:start w:val="1"/>
      <w:numFmt w:val="bullet"/>
      <w:lvlText w:val="·"/>
      <w:lvlJc w:val="left"/>
      <w:pPr>
        <w:tabs>
          <w:tab w:val="num" w:pos="2267"/>
        </w:tabs>
      </w:pPr>
      <w:rPr>
        <w:rFonts w:ascii="Symbol" w:hAnsi="Symbol" w:cs="StarSymbol"/>
        <w:sz w:val="18"/>
        <w:szCs w:val="18"/>
      </w:rPr>
    </w:lvl>
    <w:lvl w:ilvl="7">
      <w:start w:val="1"/>
      <w:numFmt w:val="bullet"/>
      <w:lvlText w:val="·"/>
      <w:lvlJc w:val="left"/>
      <w:pPr>
        <w:tabs>
          <w:tab w:val="num" w:pos="2551"/>
        </w:tabs>
      </w:pPr>
      <w:rPr>
        <w:rFonts w:ascii="Symbol" w:hAnsi="Symbol" w:cs="StarSymbol"/>
        <w:sz w:val="18"/>
        <w:szCs w:val="18"/>
      </w:rPr>
    </w:lvl>
    <w:lvl w:ilvl="8">
      <w:start w:val="1"/>
      <w:numFmt w:val="bullet"/>
      <w:lvlText w:val="·"/>
      <w:lvlJc w:val="left"/>
      <w:pPr>
        <w:tabs>
          <w:tab w:val="num" w:pos="2834"/>
        </w:tabs>
      </w:pPr>
      <w:rPr>
        <w:rFonts w:ascii="Symbol" w:hAnsi="Symbol" w:cs="StarSymbol"/>
        <w:sz w:val="18"/>
        <w:szCs w:val="18"/>
      </w:rPr>
    </w:lvl>
  </w:abstractNum>
  <w:abstractNum w:abstractNumId="3" w15:restartNumberingAfterBreak="0">
    <w:nsid w:val="00000005"/>
    <w:multiLevelType w:val="singleLevel"/>
    <w:tmpl w:val="00000005"/>
    <w:name w:val="WW8Num5"/>
    <w:lvl w:ilvl="0">
      <w:start w:val="1"/>
      <w:numFmt w:val="decimal"/>
      <w:lvlText w:val="%1)"/>
      <w:lvlJc w:val="left"/>
      <w:pPr>
        <w:tabs>
          <w:tab w:val="num" w:pos="1440"/>
        </w:tabs>
      </w:pPr>
    </w:lvl>
  </w:abstractNum>
  <w:abstractNum w:abstractNumId="4" w15:restartNumberingAfterBreak="0">
    <w:nsid w:val="00877245"/>
    <w:multiLevelType w:val="hybridMultilevel"/>
    <w:tmpl w:val="FB48AB0E"/>
    <w:lvl w:ilvl="0" w:tplc="AC9EA0F2">
      <w:start w:val="1"/>
      <w:numFmt w:val="bullet"/>
      <w:pStyle w:val="StyleAfter0p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0A7364D"/>
    <w:multiLevelType w:val="hybridMultilevel"/>
    <w:tmpl w:val="D6947A9E"/>
    <w:lvl w:ilvl="0" w:tplc="10090001">
      <w:start w:val="1"/>
      <w:numFmt w:val="bullet"/>
      <w:lvlText w:val=""/>
      <w:lvlJc w:val="left"/>
      <w:pPr>
        <w:tabs>
          <w:tab w:val="num" w:pos="2227"/>
        </w:tabs>
        <w:ind w:left="2227" w:hanging="360"/>
      </w:pPr>
      <w:rPr>
        <w:rFonts w:ascii="Symbol" w:hAnsi="Symbol" w:hint="default"/>
      </w:rPr>
    </w:lvl>
    <w:lvl w:ilvl="1" w:tplc="04090003" w:tentative="1">
      <w:start w:val="1"/>
      <w:numFmt w:val="bullet"/>
      <w:lvlText w:val="o"/>
      <w:lvlJc w:val="left"/>
      <w:pPr>
        <w:tabs>
          <w:tab w:val="num" w:pos="2467"/>
        </w:tabs>
        <w:ind w:left="2467" w:hanging="360"/>
      </w:pPr>
      <w:rPr>
        <w:rFonts w:ascii="Courier New" w:hAnsi="Courier New" w:cs="Courier New" w:hint="default"/>
      </w:rPr>
    </w:lvl>
    <w:lvl w:ilvl="2" w:tplc="04090005" w:tentative="1">
      <w:start w:val="1"/>
      <w:numFmt w:val="bullet"/>
      <w:lvlText w:val=""/>
      <w:lvlJc w:val="left"/>
      <w:pPr>
        <w:tabs>
          <w:tab w:val="num" w:pos="3187"/>
        </w:tabs>
        <w:ind w:left="3187" w:hanging="360"/>
      </w:pPr>
      <w:rPr>
        <w:rFonts w:ascii="Wingdings" w:hAnsi="Wingdings" w:hint="default"/>
      </w:rPr>
    </w:lvl>
    <w:lvl w:ilvl="3" w:tplc="04090001" w:tentative="1">
      <w:start w:val="1"/>
      <w:numFmt w:val="bullet"/>
      <w:lvlText w:val=""/>
      <w:lvlJc w:val="left"/>
      <w:pPr>
        <w:tabs>
          <w:tab w:val="num" w:pos="3907"/>
        </w:tabs>
        <w:ind w:left="3907" w:hanging="360"/>
      </w:pPr>
      <w:rPr>
        <w:rFonts w:ascii="Symbol" w:hAnsi="Symbol" w:hint="default"/>
      </w:rPr>
    </w:lvl>
    <w:lvl w:ilvl="4" w:tplc="04090003" w:tentative="1">
      <w:start w:val="1"/>
      <w:numFmt w:val="bullet"/>
      <w:lvlText w:val="o"/>
      <w:lvlJc w:val="left"/>
      <w:pPr>
        <w:tabs>
          <w:tab w:val="num" w:pos="4627"/>
        </w:tabs>
        <w:ind w:left="4627" w:hanging="360"/>
      </w:pPr>
      <w:rPr>
        <w:rFonts w:ascii="Courier New" w:hAnsi="Courier New" w:cs="Courier New" w:hint="default"/>
      </w:rPr>
    </w:lvl>
    <w:lvl w:ilvl="5" w:tplc="04090005" w:tentative="1">
      <w:start w:val="1"/>
      <w:numFmt w:val="bullet"/>
      <w:lvlText w:val=""/>
      <w:lvlJc w:val="left"/>
      <w:pPr>
        <w:tabs>
          <w:tab w:val="num" w:pos="5347"/>
        </w:tabs>
        <w:ind w:left="5347" w:hanging="360"/>
      </w:pPr>
      <w:rPr>
        <w:rFonts w:ascii="Wingdings" w:hAnsi="Wingdings" w:hint="default"/>
      </w:rPr>
    </w:lvl>
    <w:lvl w:ilvl="6" w:tplc="04090001" w:tentative="1">
      <w:start w:val="1"/>
      <w:numFmt w:val="bullet"/>
      <w:lvlText w:val=""/>
      <w:lvlJc w:val="left"/>
      <w:pPr>
        <w:tabs>
          <w:tab w:val="num" w:pos="6067"/>
        </w:tabs>
        <w:ind w:left="6067" w:hanging="360"/>
      </w:pPr>
      <w:rPr>
        <w:rFonts w:ascii="Symbol" w:hAnsi="Symbol" w:hint="default"/>
      </w:rPr>
    </w:lvl>
    <w:lvl w:ilvl="7" w:tplc="04090003" w:tentative="1">
      <w:start w:val="1"/>
      <w:numFmt w:val="bullet"/>
      <w:lvlText w:val="o"/>
      <w:lvlJc w:val="left"/>
      <w:pPr>
        <w:tabs>
          <w:tab w:val="num" w:pos="6787"/>
        </w:tabs>
        <w:ind w:left="6787" w:hanging="360"/>
      </w:pPr>
      <w:rPr>
        <w:rFonts w:ascii="Courier New" w:hAnsi="Courier New" w:cs="Courier New" w:hint="default"/>
      </w:rPr>
    </w:lvl>
    <w:lvl w:ilvl="8" w:tplc="04090005" w:tentative="1">
      <w:start w:val="1"/>
      <w:numFmt w:val="bullet"/>
      <w:lvlText w:val=""/>
      <w:lvlJc w:val="left"/>
      <w:pPr>
        <w:tabs>
          <w:tab w:val="num" w:pos="7507"/>
        </w:tabs>
        <w:ind w:left="7507" w:hanging="360"/>
      </w:pPr>
      <w:rPr>
        <w:rFonts w:ascii="Wingdings" w:hAnsi="Wingdings" w:hint="default"/>
      </w:rPr>
    </w:lvl>
  </w:abstractNum>
  <w:abstractNum w:abstractNumId="6" w15:restartNumberingAfterBreak="0">
    <w:nsid w:val="0CE27DAC"/>
    <w:multiLevelType w:val="multilevel"/>
    <w:tmpl w:val="FFA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C148B"/>
    <w:multiLevelType w:val="hybridMultilevel"/>
    <w:tmpl w:val="A93AB01C"/>
    <w:lvl w:ilvl="0" w:tplc="D046AB92">
      <w:start w:val="5"/>
      <w:numFmt w:val="decimal"/>
      <w:lvlText w:val="%1."/>
      <w:lvlJc w:val="left"/>
      <w:pPr>
        <w:tabs>
          <w:tab w:val="num" w:pos="720"/>
        </w:tabs>
        <w:ind w:left="720" w:hanging="360"/>
      </w:pPr>
    </w:lvl>
    <w:lvl w:ilvl="1" w:tplc="A802DEF4" w:tentative="1">
      <w:start w:val="1"/>
      <w:numFmt w:val="decimal"/>
      <w:lvlText w:val="%2."/>
      <w:lvlJc w:val="left"/>
      <w:pPr>
        <w:tabs>
          <w:tab w:val="num" w:pos="1440"/>
        </w:tabs>
        <w:ind w:left="1440" w:hanging="360"/>
      </w:pPr>
    </w:lvl>
    <w:lvl w:ilvl="2" w:tplc="E69C830A" w:tentative="1">
      <w:start w:val="1"/>
      <w:numFmt w:val="decimal"/>
      <w:lvlText w:val="%3."/>
      <w:lvlJc w:val="left"/>
      <w:pPr>
        <w:tabs>
          <w:tab w:val="num" w:pos="2160"/>
        </w:tabs>
        <w:ind w:left="2160" w:hanging="360"/>
      </w:pPr>
    </w:lvl>
    <w:lvl w:ilvl="3" w:tplc="81CAA9CE" w:tentative="1">
      <w:start w:val="1"/>
      <w:numFmt w:val="decimal"/>
      <w:lvlText w:val="%4."/>
      <w:lvlJc w:val="left"/>
      <w:pPr>
        <w:tabs>
          <w:tab w:val="num" w:pos="2880"/>
        </w:tabs>
        <w:ind w:left="2880" w:hanging="360"/>
      </w:pPr>
    </w:lvl>
    <w:lvl w:ilvl="4" w:tplc="F0C8DF90" w:tentative="1">
      <w:start w:val="1"/>
      <w:numFmt w:val="decimal"/>
      <w:lvlText w:val="%5."/>
      <w:lvlJc w:val="left"/>
      <w:pPr>
        <w:tabs>
          <w:tab w:val="num" w:pos="3600"/>
        </w:tabs>
        <w:ind w:left="3600" w:hanging="360"/>
      </w:pPr>
    </w:lvl>
    <w:lvl w:ilvl="5" w:tplc="4A0ACD66" w:tentative="1">
      <w:start w:val="1"/>
      <w:numFmt w:val="decimal"/>
      <w:lvlText w:val="%6."/>
      <w:lvlJc w:val="left"/>
      <w:pPr>
        <w:tabs>
          <w:tab w:val="num" w:pos="4320"/>
        </w:tabs>
        <w:ind w:left="4320" w:hanging="360"/>
      </w:pPr>
    </w:lvl>
    <w:lvl w:ilvl="6" w:tplc="37BA294C" w:tentative="1">
      <w:start w:val="1"/>
      <w:numFmt w:val="decimal"/>
      <w:lvlText w:val="%7."/>
      <w:lvlJc w:val="left"/>
      <w:pPr>
        <w:tabs>
          <w:tab w:val="num" w:pos="5040"/>
        </w:tabs>
        <w:ind w:left="5040" w:hanging="360"/>
      </w:pPr>
    </w:lvl>
    <w:lvl w:ilvl="7" w:tplc="92A89962" w:tentative="1">
      <w:start w:val="1"/>
      <w:numFmt w:val="decimal"/>
      <w:lvlText w:val="%8."/>
      <w:lvlJc w:val="left"/>
      <w:pPr>
        <w:tabs>
          <w:tab w:val="num" w:pos="5760"/>
        </w:tabs>
        <w:ind w:left="5760" w:hanging="360"/>
      </w:pPr>
    </w:lvl>
    <w:lvl w:ilvl="8" w:tplc="EFCABD10" w:tentative="1">
      <w:start w:val="1"/>
      <w:numFmt w:val="decimal"/>
      <w:lvlText w:val="%9."/>
      <w:lvlJc w:val="left"/>
      <w:pPr>
        <w:tabs>
          <w:tab w:val="num" w:pos="6480"/>
        </w:tabs>
        <w:ind w:left="6480" w:hanging="360"/>
      </w:pPr>
    </w:lvl>
  </w:abstractNum>
  <w:abstractNum w:abstractNumId="8" w15:restartNumberingAfterBreak="0">
    <w:nsid w:val="0ED41742"/>
    <w:multiLevelType w:val="multilevel"/>
    <w:tmpl w:val="D3F8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5467E"/>
    <w:multiLevelType w:val="hybridMultilevel"/>
    <w:tmpl w:val="1338B21E"/>
    <w:lvl w:ilvl="0" w:tplc="10090001">
      <w:start w:val="1"/>
      <w:numFmt w:val="bullet"/>
      <w:lvlText w:val=""/>
      <w:lvlJc w:val="left"/>
      <w:pPr>
        <w:tabs>
          <w:tab w:val="num" w:pos="2947"/>
        </w:tabs>
        <w:ind w:left="2947"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3FF521F"/>
    <w:multiLevelType w:val="hybridMultilevel"/>
    <w:tmpl w:val="F8D4A560"/>
    <w:lvl w:ilvl="0" w:tplc="FE48C3F2">
      <w:start w:val="1"/>
      <w:numFmt w:val="decimal"/>
      <w:lvlText w:val="%1."/>
      <w:lvlJc w:val="left"/>
      <w:pPr>
        <w:tabs>
          <w:tab w:val="num" w:pos="2520"/>
        </w:tabs>
        <w:ind w:left="25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80F3B31"/>
    <w:multiLevelType w:val="hybridMultilevel"/>
    <w:tmpl w:val="FE583070"/>
    <w:lvl w:ilvl="0" w:tplc="9A147230">
      <w:start w:val="1"/>
      <w:numFmt w:val="bullet"/>
      <w:lvlText w:val="•"/>
      <w:lvlJc w:val="left"/>
      <w:pPr>
        <w:tabs>
          <w:tab w:val="num" w:pos="720"/>
        </w:tabs>
        <w:ind w:left="720" w:hanging="360"/>
      </w:pPr>
      <w:rPr>
        <w:rFonts w:ascii="Arial" w:hAnsi="Arial" w:hint="default"/>
      </w:rPr>
    </w:lvl>
    <w:lvl w:ilvl="1" w:tplc="2CCE2A12">
      <w:start w:val="1"/>
      <w:numFmt w:val="bullet"/>
      <w:lvlText w:val="•"/>
      <w:lvlJc w:val="left"/>
      <w:pPr>
        <w:tabs>
          <w:tab w:val="num" w:pos="1440"/>
        </w:tabs>
        <w:ind w:left="1440" w:hanging="360"/>
      </w:pPr>
      <w:rPr>
        <w:rFonts w:ascii="Arial" w:hAnsi="Arial" w:hint="default"/>
      </w:rPr>
    </w:lvl>
    <w:lvl w:ilvl="2" w:tplc="61E2AEA6" w:tentative="1">
      <w:start w:val="1"/>
      <w:numFmt w:val="bullet"/>
      <w:lvlText w:val="•"/>
      <w:lvlJc w:val="left"/>
      <w:pPr>
        <w:tabs>
          <w:tab w:val="num" w:pos="2160"/>
        </w:tabs>
        <w:ind w:left="2160" w:hanging="360"/>
      </w:pPr>
      <w:rPr>
        <w:rFonts w:ascii="Arial" w:hAnsi="Arial" w:hint="default"/>
      </w:rPr>
    </w:lvl>
    <w:lvl w:ilvl="3" w:tplc="BF4EBE48" w:tentative="1">
      <w:start w:val="1"/>
      <w:numFmt w:val="bullet"/>
      <w:lvlText w:val="•"/>
      <w:lvlJc w:val="left"/>
      <w:pPr>
        <w:tabs>
          <w:tab w:val="num" w:pos="2880"/>
        </w:tabs>
        <w:ind w:left="2880" w:hanging="360"/>
      </w:pPr>
      <w:rPr>
        <w:rFonts w:ascii="Arial" w:hAnsi="Arial" w:hint="default"/>
      </w:rPr>
    </w:lvl>
    <w:lvl w:ilvl="4" w:tplc="549A06C8" w:tentative="1">
      <w:start w:val="1"/>
      <w:numFmt w:val="bullet"/>
      <w:lvlText w:val="•"/>
      <w:lvlJc w:val="left"/>
      <w:pPr>
        <w:tabs>
          <w:tab w:val="num" w:pos="3600"/>
        </w:tabs>
        <w:ind w:left="3600" w:hanging="360"/>
      </w:pPr>
      <w:rPr>
        <w:rFonts w:ascii="Arial" w:hAnsi="Arial" w:hint="default"/>
      </w:rPr>
    </w:lvl>
    <w:lvl w:ilvl="5" w:tplc="61045682" w:tentative="1">
      <w:start w:val="1"/>
      <w:numFmt w:val="bullet"/>
      <w:lvlText w:val="•"/>
      <w:lvlJc w:val="left"/>
      <w:pPr>
        <w:tabs>
          <w:tab w:val="num" w:pos="4320"/>
        </w:tabs>
        <w:ind w:left="4320" w:hanging="360"/>
      </w:pPr>
      <w:rPr>
        <w:rFonts w:ascii="Arial" w:hAnsi="Arial" w:hint="default"/>
      </w:rPr>
    </w:lvl>
    <w:lvl w:ilvl="6" w:tplc="3E7A4C34" w:tentative="1">
      <w:start w:val="1"/>
      <w:numFmt w:val="bullet"/>
      <w:lvlText w:val="•"/>
      <w:lvlJc w:val="left"/>
      <w:pPr>
        <w:tabs>
          <w:tab w:val="num" w:pos="5040"/>
        </w:tabs>
        <w:ind w:left="5040" w:hanging="360"/>
      </w:pPr>
      <w:rPr>
        <w:rFonts w:ascii="Arial" w:hAnsi="Arial" w:hint="default"/>
      </w:rPr>
    </w:lvl>
    <w:lvl w:ilvl="7" w:tplc="BEB4AB34" w:tentative="1">
      <w:start w:val="1"/>
      <w:numFmt w:val="bullet"/>
      <w:lvlText w:val="•"/>
      <w:lvlJc w:val="left"/>
      <w:pPr>
        <w:tabs>
          <w:tab w:val="num" w:pos="5760"/>
        </w:tabs>
        <w:ind w:left="5760" w:hanging="360"/>
      </w:pPr>
      <w:rPr>
        <w:rFonts w:ascii="Arial" w:hAnsi="Arial" w:hint="default"/>
      </w:rPr>
    </w:lvl>
    <w:lvl w:ilvl="8" w:tplc="9684DBF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9451D40"/>
    <w:multiLevelType w:val="hybridMultilevel"/>
    <w:tmpl w:val="8BE8D126"/>
    <w:lvl w:ilvl="0" w:tplc="10090001">
      <w:start w:val="1"/>
      <w:numFmt w:val="bullet"/>
      <w:lvlText w:val=""/>
      <w:lvlJc w:val="left"/>
      <w:pPr>
        <w:tabs>
          <w:tab w:val="num" w:pos="2947"/>
        </w:tabs>
        <w:ind w:left="2947"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1EF72B1D"/>
    <w:multiLevelType w:val="hybridMultilevel"/>
    <w:tmpl w:val="817E5BFA"/>
    <w:lvl w:ilvl="0" w:tplc="E7BEF120">
      <w:start w:val="1"/>
      <w:numFmt w:val="decimal"/>
      <w:lvlText w:val="%1."/>
      <w:lvlJc w:val="left"/>
      <w:pPr>
        <w:tabs>
          <w:tab w:val="num" w:pos="3528"/>
        </w:tabs>
        <w:ind w:left="3528" w:hanging="360"/>
      </w:pPr>
      <w:rPr>
        <w:rFonts w:hint="default"/>
      </w:rPr>
    </w:lvl>
    <w:lvl w:ilvl="1" w:tplc="04090019">
      <w:start w:val="1"/>
      <w:numFmt w:val="lowerLetter"/>
      <w:lvlText w:val="%2."/>
      <w:lvlJc w:val="left"/>
      <w:pPr>
        <w:tabs>
          <w:tab w:val="num" w:pos="2448"/>
        </w:tabs>
        <w:ind w:left="2448" w:hanging="360"/>
      </w:pPr>
    </w:lvl>
    <w:lvl w:ilvl="2" w:tplc="0409001B" w:tentative="1">
      <w:start w:val="1"/>
      <w:numFmt w:val="lowerRoman"/>
      <w:lvlText w:val="%3."/>
      <w:lvlJc w:val="right"/>
      <w:pPr>
        <w:tabs>
          <w:tab w:val="num" w:pos="3168"/>
        </w:tabs>
        <w:ind w:left="3168" w:hanging="180"/>
      </w:pPr>
    </w:lvl>
    <w:lvl w:ilvl="3" w:tplc="0409000F" w:tentative="1">
      <w:start w:val="1"/>
      <w:numFmt w:val="decimal"/>
      <w:lvlText w:val="%4."/>
      <w:lvlJc w:val="left"/>
      <w:pPr>
        <w:tabs>
          <w:tab w:val="num" w:pos="3888"/>
        </w:tabs>
        <w:ind w:left="3888" w:hanging="360"/>
      </w:pPr>
    </w:lvl>
    <w:lvl w:ilvl="4" w:tplc="04090019" w:tentative="1">
      <w:start w:val="1"/>
      <w:numFmt w:val="lowerLetter"/>
      <w:lvlText w:val="%5."/>
      <w:lvlJc w:val="left"/>
      <w:pPr>
        <w:tabs>
          <w:tab w:val="num" w:pos="4608"/>
        </w:tabs>
        <w:ind w:left="4608" w:hanging="360"/>
      </w:pPr>
    </w:lvl>
    <w:lvl w:ilvl="5" w:tplc="0409001B" w:tentative="1">
      <w:start w:val="1"/>
      <w:numFmt w:val="lowerRoman"/>
      <w:lvlText w:val="%6."/>
      <w:lvlJc w:val="right"/>
      <w:pPr>
        <w:tabs>
          <w:tab w:val="num" w:pos="5328"/>
        </w:tabs>
        <w:ind w:left="5328" w:hanging="180"/>
      </w:pPr>
    </w:lvl>
    <w:lvl w:ilvl="6" w:tplc="0409000F" w:tentative="1">
      <w:start w:val="1"/>
      <w:numFmt w:val="decimal"/>
      <w:lvlText w:val="%7."/>
      <w:lvlJc w:val="left"/>
      <w:pPr>
        <w:tabs>
          <w:tab w:val="num" w:pos="6048"/>
        </w:tabs>
        <w:ind w:left="6048" w:hanging="360"/>
      </w:pPr>
    </w:lvl>
    <w:lvl w:ilvl="7" w:tplc="04090019" w:tentative="1">
      <w:start w:val="1"/>
      <w:numFmt w:val="lowerLetter"/>
      <w:lvlText w:val="%8."/>
      <w:lvlJc w:val="left"/>
      <w:pPr>
        <w:tabs>
          <w:tab w:val="num" w:pos="6768"/>
        </w:tabs>
        <w:ind w:left="6768" w:hanging="360"/>
      </w:pPr>
    </w:lvl>
    <w:lvl w:ilvl="8" w:tplc="0409001B" w:tentative="1">
      <w:start w:val="1"/>
      <w:numFmt w:val="lowerRoman"/>
      <w:lvlText w:val="%9."/>
      <w:lvlJc w:val="right"/>
      <w:pPr>
        <w:tabs>
          <w:tab w:val="num" w:pos="7488"/>
        </w:tabs>
        <w:ind w:left="7488" w:hanging="180"/>
      </w:pPr>
    </w:lvl>
  </w:abstractNum>
  <w:abstractNum w:abstractNumId="14" w15:restartNumberingAfterBreak="0">
    <w:nsid w:val="207C694D"/>
    <w:multiLevelType w:val="hybridMultilevel"/>
    <w:tmpl w:val="EBC8EEFA"/>
    <w:lvl w:ilvl="0" w:tplc="B2A2A146">
      <w:start w:val="1"/>
      <w:numFmt w:val="decimal"/>
      <w:lvlText w:val="%1."/>
      <w:lvlJc w:val="left"/>
      <w:pPr>
        <w:tabs>
          <w:tab w:val="num" w:pos="720"/>
        </w:tabs>
        <w:ind w:left="720" w:hanging="360"/>
      </w:pPr>
    </w:lvl>
    <w:lvl w:ilvl="1" w:tplc="8ADEF6A8">
      <w:start w:val="104"/>
      <w:numFmt w:val="bullet"/>
      <w:lvlText w:val="•"/>
      <w:lvlJc w:val="left"/>
      <w:pPr>
        <w:tabs>
          <w:tab w:val="num" w:pos="1440"/>
        </w:tabs>
        <w:ind w:left="1440" w:hanging="360"/>
      </w:pPr>
      <w:rPr>
        <w:rFonts w:ascii="Arial" w:hAnsi="Arial" w:hint="default"/>
      </w:rPr>
    </w:lvl>
    <w:lvl w:ilvl="2" w:tplc="10445004" w:tentative="1">
      <w:start w:val="1"/>
      <w:numFmt w:val="decimal"/>
      <w:lvlText w:val="%3."/>
      <w:lvlJc w:val="left"/>
      <w:pPr>
        <w:tabs>
          <w:tab w:val="num" w:pos="2160"/>
        </w:tabs>
        <w:ind w:left="2160" w:hanging="360"/>
      </w:pPr>
    </w:lvl>
    <w:lvl w:ilvl="3" w:tplc="F7A633E6" w:tentative="1">
      <w:start w:val="1"/>
      <w:numFmt w:val="decimal"/>
      <w:lvlText w:val="%4."/>
      <w:lvlJc w:val="left"/>
      <w:pPr>
        <w:tabs>
          <w:tab w:val="num" w:pos="2880"/>
        </w:tabs>
        <w:ind w:left="2880" w:hanging="360"/>
      </w:pPr>
    </w:lvl>
    <w:lvl w:ilvl="4" w:tplc="856863BC" w:tentative="1">
      <w:start w:val="1"/>
      <w:numFmt w:val="decimal"/>
      <w:lvlText w:val="%5."/>
      <w:lvlJc w:val="left"/>
      <w:pPr>
        <w:tabs>
          <w:tab w:val="num" w:pos="3600"/>
        </w:tabs>
        <w:ind w:left="3600" w:hanging="360"/>
      </w:pPr>
    </w:lvl>
    <w:lvl w:ilvl="5" w:tplc="C35E73FC" w:tentative="1">
      <w:start w:val="1"/>
      <w:numFmt w:val="decimal"/>
      <w:lvlText w:val="%6."/>
      <w:lvlJc w:val="left"/>
      <w:pPr>
        <w:tabs>
          <w:tab w:val="num" w:pos="4320"/>
        </w:tabs>
        <w:ind w:left="4320" w:hanging="360"/>
      </w:pPr>
    </w:lvl>
    <w:lvl w:ilvl="6" w:tplc="2BC205B6" w:tentative="1">
      <w:start w:val="1"/>
      <w:numFmt w:val="decimal"/>
      <w:lvlText w:val="%7."/>
      <w:lvlJc w:val="left"/>
      <w:pPr>
        <w:tabs>
          <w:tab w:val="num" w:pos="5040"/>
        </w:tabs>
        <w:ind w:left="5040" w:hanging="360"/>
      </w:pPr>
    </w:lvl>
    <w:lvl w:ilvl="7" w:tplc="6366DBCA" w:tentative="1">
      <w:start w:val="1"/>
      <w:numFmt w:val="decimal"/>
      <w:lvlText w:val="%8."/>
      <w:lvlJc w:val="left"/>
      <w:pPr>
        <w:tabs>
          <w:tab w:val="num" w:pos="5760"/>
        </w:tabs>
        <w:ind w:left="5760" w:hanging="360"/>
      </w:pPr>
    </w:lvl>
    <w:lvl w:ilvl="8" w:tplc="8EE0C710" w:tentative="1">
      <w:start w:val="1"/>
      <w:numFmt w:val="decimal"/>
      <w:lvlText w:val="%9."/>
      <w:lvlJc w:val="left"/>
      <w:pPr>
        <w:tabs>
          <w:tab w:val="num" w:pos="6480"/>
        </w:tabs>
        <w:ind w:left="6480" w:hanging="360"/>
      </w:pPr>
    </w:lvl>
  </w:abstractNum>
  <w:abstractNum w:abstractNumId="15" w15:restartNumberingAfterBreak="0">
    <w:nsid w:val="22C34B13"/>
    <w:multiLevelType w:val="hybridMultilevel"/>
    <w:tmpl w:val="B5842B4C"/>
    <w:lvl w:ilvl="0" w:tplc="139C9EE0">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88E7F91"/>
    <w:multiLevelType w:val="hybridMultilevel"/>
    <w:tmpl w:val="7EE6E0D2"/>
    <w:lvl w:ilvl="0" w:tplc="E7BEF120">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8FF0575"/>
    <w:multiLevelType w:val="hybridMultilevel"/>
    <w:tmpl w:val="FDFA11E2"/>
    <w:lvl w:ilvl="0" w:tplc="10090001">
      <w:start w:val="1"/>
      <w:numFmt w:val="bullet"/>
      <w:lvlText w:val=""/>
      <w:lvlJc w:val="left"/>
      <w:pPr>
        <w:tabs>
          <w:tab w:val="num" w:pos="1200"/>
        </w:tabs>
        <w:ind w:left="1200" w:hanging="360"/>
      </w:pPr>
      <w:rPr>
        <w:rFonts w:ascii="Symbol" w:hAnsi="Symbol" w:hint="default"/>
      </w:rPr>
    </w:lvl>
    <w:lvl w:ilvl="1" w:tplc="10090003" w:tentative="1">
      <w:start w:val="1"/>
      <w:numFmt w:val="bullet"/>
      <w:lvlText w:val="o"/>
      <w:lvlJc w:val="left"/>
      <w:pPr>
        <w:tabs>
          <w:tab w:val="num" w:pos="1920"/>
        </w:tabs>
        <w:ind w:left="1920" w:hanging="360"/>
      </w:pPr>
      <w:rPr>
        <w:rFonts w:ascii="Courier New" w:hAnsi="Courier New" w:cs="Courier New" w:hint="default"/>
      </w:rPr>
    </w:lvl>
    <w:lvl w:ilvl="2" w:tplc="10090005" w:tentative="1">
      <w:start w:val="1"/>
      <w:numFmt w:val="bullet"/>
      <w:lvlText w:val=""/>
      <w:lvlJc w:val="left"/>
      <w:pPr>
        <w:tabs>
          <w:tab w:val="num" w:pos="2640"/>
        </w:tabs>
        <w:ind w:left="2640" w:hanging="360"/>
      </w:pPr>
      <w:rPr>
        <w:rFonts w:ascii="Wingdings" w:hAnsi="Wingdings" w:hint="default"/>
      </w:rPr>
    </w:lvl>
    <w:lvl w:ilvl="3" w:tplc="10090001" w:tentative="1">
      <w:start w:val="1"/>
      <w:numFmt w:val="bullet"/>
      <w:lvlText w:val=""/>
      <w:lvlJc w:val="left"/>
      <w:pPr>
        <w:tabs>
          <w:tab w:val="num" w:pos="3360"/>
        </w:tabs>
        <w:ind w:left="3360" w:hanging="360"/>
      </w:pPr>
      <w:rPr>
        <w:rFonts w:ascii="Symbol" w:hAnsi="Symbol" w:hint="default"/>
      </w:rPr>
    </w:lvl>
    <w:lvl w:ilvl="4" w:tplc="10090003" w:tentative="1">
      <w:start w:val="1"/>
      <w:numFmt w:val="bullet"/>
      <w:lvlText w:val="o"/>
      <w:lvlJc w:val="left"/>
      <w:pPr>
        <w:tabs>
          <w:tab w:val="num" w:pos="4080"/>
        </w:tabs>
        <w:ind w:left="4080" w:hanging="360"/>
      </w:pPr>
      <w:rPr>
        <w:rFonts w:ascii="Courier New" w:hAnsi="Courier New" w:cs="Courier New" w:hint="default"/>
      </w:rPr>
    </w:lvl>
    <w:lvl w:ilvl="5" w:tplc="10090005" w:tentative="1">
      <w:start w:val="1"/>
      <w:numFmt w:val="bullet"/>
      <w:lvlText w:val=""/>
      <w:lvlJc w:val="left"/>
      <w:pPr>
        <w:tabs>
          <w:tab w:val="num" w:pos="4800"/>
        </w:tabs>
        <w:ind w:left="4800" w:hanging="360"/>
      </w:pPr>
      <w:rPr>
        <w:rFonts w:ascii="Wingdings" w:hAnsi="Wingdings" w:hint="default"/>
      </w:rPr>
    </w:lvl>
    <w:lvl w:ilvl="6" w:tplc="10090001" w:tentative="1">
      <w:start w:val="1"/>
      <w:numFmt w:val="bullet"/>
      <w:lvlText w:val=""/>
      <w:lvlJc w:val="left"/>
      <w:pPr>
        <w:tabs>
          <w:tab w:val="num" w:pos="5520"/>
        </w:tabs>
        <w:ind w:left="5520" w:hanging="360"/>
      </w:pPr>
      <w:rPr>
        <w:rFonts w:ascii="Symbol" w:hAnsi="Symbol" w:hint="default"/>
      </w:rPr>
    </w:lvl>
    <w:lvl w:ilvl="7" w:tplc="10090003" w:tentative="1">
      <w:start w:val="1"/>
      <w:numFmt w:val="bullet"/>
      <w:lvlText w:val="o"/>
      <w:lvlJc w:val="left"/>
      <w:pPr>
        <w:tabs>
          <w:tab w:val="num" w:pos="6240"/>
        </w:tabs>
        <w:ind w:left="6240" w:hanging="360"/>
      </w:pPr>
      <w:rPr>
        <w:rFonts w:ascii="Courier New" w:hAnsi="Courier New" w:cs="Courier New" w:hint="default"/>
      </w:rPr>
    </w:lvl>
    <w:lvl w:ilvl="8" w:tplc="10090005" w:tentative="1">
      <w:start w:val="1"/>
      <w:numFmt w:val="bullet"/>
      <w:lvlText w:val=""/>
      <w:lvlJc w:val="left"/>
      <w:pPr>
        <w:tabs>
          <w:tab w:val="num" w:pos="6960"/>
        </w:tabs>
        <w:ind w:left="6960" w:hanging="360"/>
      </w:pPr>
      <w:rPr>
        <w:rFonts w:ascii="Wingdings" w:hAnsi="Wingdings" w:hint="default"/>
      </w:rPr>
    </w:lvl>
  </w:abstractNum>
  <w:abstractNum w:abstractNumId="18" w15:restartNumberingAfterBreak="0">
    <w:nsid w:val="294461D3"/>
    <w:multiLevelType w:val="hybridMultilevel"/>
    <w:tmpl w:val="FFF862E4"/>
    <w:lvl w:ilvl="0" w:tplc="4B9627CC">
      <w:start w:val="1"/>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9" w15:restartNumberingAfterBreak="0">
    <w:nsid w:val="2B157AB9"/>
    <w:multiLevelType w:val="hybridMultilevel"/>
    <w:tmpl w:val="1EAAD082"/>
    <w:lvl w:ilvl="0" w:tplc="139C9EE0">
      <w:start w:val="1"/>
      <w:numFmt w:val="decimal"/>
      <w:lvlText w:val="%1."/>
      <w:lvlJc w:val="left"/>
      <w:pPr>
        <w:tabs>
          <w:tab w:val="num" w:pos="2520"/>
        </w:tabs>
        <w:ind w:left="2520" w:hanging="360"/>
      </w:pPr>
      <w:rPr>
        <w:rFonts w:hint="default"/>
      </w:rPr>
    </w:lvl>
    <w:lvl w:ilvl="1" w:tplc="B4EEAE66">
      <w:start w:val="1"/>
      <w:numFmt w:val="lowerLetter"/>
      <w:lvlText w:val="%2."/>
      <w:lvlJc w:val="left"/>
      <w:pPr>
        <w:tabs>
          <w:tab w:val="num" w:pos="3240"/>
        </w:tabs>
        <w:ind w:left="3240" w:hanging="360"/>
      </w:pPr>
      <w:rPr>
        <w:rFonts w:hint="default"/>
      </w:rPr>
    </w:lvl>
    <w:lvl w:ilvl="2" w:tplc="4D866B4A">
      <w:start w:val="1"/>
      <w:numFmt w:val="decimal"/>
      <w:lvlText w:val="%3."/>
      <w:lvlJc w:val="left"/>
      <w:pPr>
        <w:tabs>
          <w:tab w:val="num" w:pos="4140"/>
        </w:tabs>
        <w:ind w:left="4140" w:hanging="360"/>
      </w:pPr>
      <w:rPr>
        <w:rFonts w:hint="default"/>
      </w:rPr>
    </w:lvl>
    <w:lvl w:ilvl="3" w:tplc="0409000F">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0" w15:restartNumberingAfterBreak="0">
    <w:nsid w:val="2D443E50"/>
    <w:multiLevelType w:val="multilevel"/>
    <w:tmpl w:val="B198BDC0"/>
    <w:lvl w:ilvl="0">
      <w:start w:val="1"/>
      <w:numFmt w:val="decimal"/>
      <w:pStyle w:val="StyleHeading1Auto"/>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335456EC"/>
    <w:multiLevelType w:val="multilevel"/>
    <w:tmpl w:val="67603DD6"/>
    <w:lvl w:ilvl="0">
      <w:start w:val="1"/>
      <w:numFmt w:val="decimal"/>
      <w:pStyle w:val="StyleHeading112pt"/>
      <w:isLgl/>
      <w:lvlText w:val="%1."/>
      <w:lvlJc w:val="left"/>
      <w:pPr>
        <w:tabs>
          <w:tab w:val="num" w:pos="504"/>
        </w:tabs>
        <w:ind w:left="504" w:hanging="360"/>
      </w:pPr>
      <w:rPr>
        <w:rFonts w:hint="default"/>
        <w:b/>
        <w:i w:val="0"/>
        <w:sz w:val="24"/>
        <w:szCs w:val="24"/>
      </w:rPr>
    </w:lvl>
    <w:lvl w:ilvl="1">
      <w:start w:val="1"/>
      <w:numFmt w:val="decimal"/>
      <w:lvlText w:val="%1.%2."/>
      <w:lvlJc w:val="left"/>
      <w:pPr>
        <w:tabs>
          <w:tab w:val="num" w:pos="864"/>
        </w:tabs>
        <w:ind w:left="144" w:firstLine="0"/>
      </w:pPr>
      <w:rPr>
        <w:rFonts w:hint="default"/>
      </w:rPr>
    </w:lvl>
    <w:lvl w:ilvl="2">
      <w:start w:val="1"/>
      <w:numFmt w:val="decimal"/>
      <w:lvlText w:val="%1.%2.%3."/>
      <w:lvlJc w:val="left"/>
      <w:pPr>
        <w:tabs>
          <w:tab w:val="num" w:pos="1368"/>
        </w:tabs>
        <w:ind w:left="288" w:firstLine="0"/>
      </w:pPr>
      <w:rPr>
        <w:rFonts w:hint="default"/>
      </w:rPr>
    </w:lvl>
    <w:lvl w:ilvl="3">
      <w:start w:val="1"/>
      <w:numFmt w:val="decimal"/>
      <w:lvlText w:val="%1.%2.%3.%4."/>
      <w:lvlJc w:val="left"/>
      <w:pPr>
        <w:tabs>
          <w:tab w:val="num" w:pos="1512"/>
        </w:tabs>
        <w:ind w:left="432" w:firstLine="0"/>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22" w15:restartNumberingAfterBreak="0">
    <w:nsid w:val="36761359"/>
    <w:multiLevelType w:val="hybridMultilevel"/>
    <w:tmpl w:val="E3B65142"/>
    <w:lvl w:ilvl="0" w:tplc="10090001">
      <w:start w:val="1"/>
      <w:numFmt w:val="bullet"/>
      <w:lvlText w:val=""/>
      <w:lvlJc w:val="left"/>
      <w:pPr>
        <w:tabs>
          <w:tab w:val="num" w:pos="2208"/>
        </w:tabs>
        <w:ind w:left="220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3" w15:restartNumberingAfterBreak="0">
    <w:nsid w:val="42767BA0"/>
    <w:multiLevelType w:val="hybridMultilevel"/>
    <w:tmpl w:val="D9424546"/>
    <w:lvl w:ilvl="0" w:tplc="0D3ADF9A">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43E444CD"/>
    <w:multiLevelType w:val="hybridMultilevel"/>
    <w:tmpl w:val="5CE674E6"/>
    <w:lvl w:ilvl="0" w:tplc="E7BEF120">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432"/>
        </w:tabs>
        <w:ind w:left="432" w:hanging="360"/>
      </w:pPr>
    </w:lvl>
    <w:lvl w:ilvl="2" w:tplc="0409001B" w:tentative="1">
      <w:start w:val="1"/>
      <w:numFmt w:val="lowerRoman"/>
      <w:lvlText w:val="%3."/>
      <w:lvlJc w:val="right"/>
      <w:pPr>
        <w:tabs>
          <w:tab w:val="num" w:pos="1152"/>
        </w:tabs>
        <w:ind w:left="1152" w:hanging="180"/>
      </w:pPr>
    </w:lvl>
    <w:lvl w:ilvl="3" w:tplc="0409000F" w:tentative="1">
      <w:start w:val="1"/>
      <w:numFmt w:val="decimal"/>
      <w:lvlText w:val="%4."/>
      <w:lvlJc w:val="left"/>
      <w:pPr>
        <w:tabs>
          <w:tab w:val="num" w:pos="1872"/>
        </w:tabs>
        <w:ind w:left="1872" w:hanging="360"/>
      </w:pPr>
    </w:lvl>
    <w:lvl w:ilvl="4" w:tplc="04090019" w:tentative="1">
      <w:start w:val="1"/>
      <w:numFmt w:val="lowerLetter"/>
      <w:lvlText w:val="%5."/>
      <w:lvlJc w:val="left"/>
      <w:pPr>
        <w:tabs>
          <w:tab w:val="num" w:pos="2592"/>
        </w:tabs>
        <w:ind w:left="2592" w:hanging="360"/>
      </w:pPr>
    </w:lvl>
    <w:lvl w:ilvl="5" w:tplc="0409001B" w:tentative="1">
      <w:start w:val="1"/>
      <w:numFmt w:val="lowerRoman"/>
      <w:lvlText w:val="%6."/>
      <w:lvlJc w:val="right"/>
      <w:pPr>
        <w:tabs>
          <w:tab w:val="num" w:pos="3312"/>
        </w:tabs>
        <w:ind w:left="3312" w:hanging="180"/>
      </w:pPr>
    </w:lvl>
    <w:lvl w:ilvl="6" w:tplc="0409000F" w:tentative="1">
      <w:start w:val="1"/>
      <w:numFmt w:val="decimal"/>
      <w:lvlText w:val="%7."/>
      <w:lvlJc w:val="left"/>
      <w:pPr>
        <w:tabs>
          <w:tab w:val="num" w:pos="4032"/>
        </w:tabs>
        <w:ind w:left="4032" w:hanging="360"/>
      </w:pPr>
    </w:lvl>
    <w:lvl w:ilvl="7" w:tplc="04090019" w:tentative="1">
      <w:start w:val="1"/>
      <w:numFmt w:val="lowerLetter"/>
      <w:lvlText w:val="%8."/>
      <w:lvlJc w:val="left"/>
      <w:pPr>
        <w:tabs>
          <w:tab w:val="num" w:pos="4752"/>
        </w:tabs>
        <w:ind w:left="4752" w:hanging="360"/>
      </w:pPr>
    </w:lvl>
    <w:lvl w:ilvl="8" w:tplc="0409001B" w:tentative="1">
      <w:start w:val="1"/>
      <w:numFmt w:val="lowerRoman"/>
      <w:lvlText w:val="%9."/>
      <w:lvlJc w:val="right"/>
      <w:pPr>
        <w:tabs>
          <w:tab w:val="num" w:pos="5472"/>
        </w:tabs>
        <w:ind w:left="5472" w:hanging="180"/>
      </w:pPr>
    </w:lvl>
  </w:abstractNum>
  <w:abstractNum w:abstractNumId="25" w15:restartNumberingAfterBreak="0">
    <w:nsid w:val="44B50F1C"/>
    <w:multiLevelType w:val="hybridMultilevel"/>
    <w:tmpl w:val="A942DC2A"/>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6" w15:restartNumberingAfterBreak="0">
    <w:nsid w:val="4B997683"/>
    <w:multiLevelType w:val="hybridMultilevel"/>
    <w:tmpl w:val="7D6C3D34"/>
    <w:lvl w:ilvl="0" w:tplc="E7BEF120">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D7E2269"/>
    <w:multiLevelType w:val="hybridMultilevel"/>
    <w:tmpl w:val="08C0052A"/>
    <w:lvl w:ilvl="0" w:tplc="D220C5F6">
      <w:start w:val="1"/>
      <w:numFmt w:val="decimal"/>
      <w:lvlText w:val="%1."/>
      <w:lvlJc w:val="left"/>
      <w:pPr>
        <w:ind w:left="600" w:hanging="360"/>
      </w:pPr>
    </w:lvl>
    <w:lvl w:ilvl="1" w:tplc="40090019">
      <w:start w:val="1"/>
      <w:numFmt w:val="lowerLetter"/>
      <w:lvlText w:val="%2."/>
      <w:lvlJc w:val="left"/>
      <w:pPr>
        <w:ind w:left="1320" w:hanging="360"/>
      </w:pPr>
    </w:lvl>
    <w:lvl w:ilvl="2" w:tplc="4009001B">
      <w:start w:val="1"/>
      <w:numFmt w:val="lowerRoman"/>
      <w:lvlText w:val="%3."/>
      <w:lvlJc w:val="right"/>
      <w:pPr>
        <w:ind w:left="2040" w:hanging="180"/>
      </w:pPr>
    </w:lvl>
    <w:lvl w:ilvl="3" w:tplc="4009000F">
      <w:start w:val="1"/>
      <w:numFmt w:val="decimal"/>
      <w:lvlText w:val="%4."/>
      <w:lvlJc w:val="left"/>
      <w:pPr>
        <w:ind w:left="2760" w:hanging="360"/>
      </w:pPr>
    </w:lvl>
    <w:lvl w:ilvl="4" w:tplc="40090019">
      <w:start w:val="1"/>
      <w:numFmt w:val="lowerLetter"/>
      <w:lvlText w:val="%5."/>
      <w:lvlJc w:val="left"/>
      <w:pPr>
        <w:ind w:left="3480" w:hanging="360"/>
      </w:pPr>
    </w:lvl>
    <w:lvl w:ilvl="5" w:tplc="4009001B">
      <w:start w:val="1"/>
      <w:numFmt w:val="lowerRoman"/>
      <w:lvlText w:val="%6."/>
      <w:lvlJc w:val="right"/>
      <w:pPr>
        <w:ind w:left="4200" w:hanging="180"/>
      </w:pPr>
    </w:lvl>
    <w:lvl w:ilvl="6" w:tplc="4009000F">
      <w:start w:val="1"/>
      <w:numFmt w:val="decimal"/>
      <w:lvlText w:val="%7."/>
      <w:lvlJc w:val="left"/>
      <w:pPr>
        <w:ind w:left="4920" w:hanging="360"/>
      </w:pPr>
    </w:lvl>
    <w:lvl w:ilvl="7" w:tplc="40090019">
      <w:start w:val="1"/>
      <w:numFmt w:val="lowerLetter"/>
      <w:lvlText w:val="%8."/>
      <w:lvlJc w:val="left"/>
      <w:pPr>
        <w:ind w:left="5640" w:hanging="360"/>
      </w:pPr>
    </w:lvl>
    <w:lvl w:ilvl="8" w:tplc="4009001B">
      <w:start w:val="1"/>
      <w:numFmt w:val="lowerRoman"/>
      <w:lvlText w:val="%9."/>
      <w:lvlJc w:val="right"/>
      <w:pPr>
        <w:ind w:left="6360" w:hanging="180"/>
      </w:pPr>
    </w:lvl>
  </w:abstractNum>
  <w:abstractNum w:abstractNumId="28" w15:restartNumberingAfterBreak="0">
    <w:nsid w:val="50632D00"/>
    <w:multiLevelType w:val="multilevel"/>
    <w:tmpl w:val="8BE8D126"/>
    <w:lvl w:ilvl="0">
      <w:start w:val="1"/>
      <w:numFmt w:val="bullet"/>
      <w:lvlText w:val=""/>
      <w:lvlJc w:val="left"/>
      <w:pPr>
        <w:tabs>
          <w:tab w:val="num" w:pos="2947"/>
        </w:tabs>
        <w:ind w:left="2947"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5B0064E5"/>
    <w:multiLevelType w:val="hybridMultilevel"/>
    <w:tmpl w:val="D3ECBE94"/>
    <w:lvl w:ilvl="0" w:tplc="139C9EE0">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DCC1827"/>
    <w:multiLevelType w:val="hybridMultilevel"/>
    <w:tmpl w:val="830A9950"/>
    <w:lvl w:ilvl="0" w:tplc="062403AE">
      <w:start w:val="2"/>
      <w:numFmt w:val="decimal"/>
      <w:lvlText w:val="%1."/>
      <w:lvlJc w:val="left"/>
      <w:pPr>
        <w:tabs>
          <w:tab w:val="num" w:pos="720"/>
        </w:tabs>
        <w:ind w:left="720" w:hanging="360"/>
      </w:pPr>
    </w:lvl>
    <w:lvl w:ilvl="1" w:tplc="7B3C431E" w:tentative="1">
      <w:start w:val="1"/>
      <w:numFmt w:val="decimal"/>
      <w:lvlText w:val="%2."/>
      <w:lvlJc w:val="left"/>
      <w:pPr>
        <w:tabs>
          <w:tab w:val="num" w:pos="1440"/>
        </w:tabs>
        <w:ind w:left="1440" w:hanging="360"/>
      </w:pPr>
    </w:lvl>
    <w:lvl w:ilvl="2" w:tplc="4FC468EE" w:tentative="1">
      <w:start w:val="1"/>
      <w:numFmt w:val="decimal"/>
      <w:lvlText w:val="%3."/>
      <w:lvlJc w:val="left"/>
      <w:pPr>
        <w:tabs>
          <w:tab w:val="num" w:pos="2160"/>
        </w:tabs>
        <w:ind w:left="2160" w:hanging="360"/>
      </w:pPr>
    </w:lvl>
    <w:lvl w:ilvl="3" w:tplc="0FC8E784" w:tentative="1">
      <w:start w:val="1"/>
      <w:numFmt w:val="decimal"/>
      <w:lvlText w:val="%4."/>
      <w:lvlJc w:val="left"/>
      <w:pPr>
        <w:tabs>
          <w:tab w:val="num" w:pos="2880"/>
        </w:tabs>
        <w:ind w:left="2880" w:hanging="360"/>
      </w:pPr>
    </w:lvl>
    <w:lvl w:ilvl="4" w:tplc="6AF60120" w:tentative="1">
      <w:start w:val="1"/>
      <w:numFmt w:val="decimal"/>
      <w:lvlText w:val="%5."/>
      <w:lvlJc w:val="left"/>
      <w:pPr>
        <w:tabs>
          <w:tab w:val="num" w:pos="3600"/>
        </w:tabs>
        <w:ind w:left="3600" w:hanging="360"/>
      </w:pPr>
    </w:lvl>
    <w:lvl w:ilvl="5" w:tplc="8C1467D6" w:tentative="1">
      <w:start w:val="1"/>
      <w:numFmt w:val="decimal"/>
      <w:lvlText w:val="%6."/>
      <w:lvlJc w:val="left"/>
      <w:pPr>
        <w:tabs>
          <w:tab w:val="num" w:pos="4320"/>
        </w:tabs>
        <w:ind w:left="4320" w:hanging="360"/>
      </w:pPr>
    </w:lvl>
    <w:lvl w:ilvl="6" w:tplc="E3EC901E" w:tentative="1">
      <w:start w:val="1"/>
      <w:numFmt w:val="decimal"/>
      <w:lvlText w:val="%7."/>
      <w:lvlJc w:val="left"/>
      <w:pPr>
        <w:tabs>
          <w:tab w:val="num" w:pos="5040"/>
        </w:tabs>
        <w:ind w:left="5040" w:hanging="360"/>
      </w:pPr>
    </w:lvl>
    <w:lvl w:ilvl="7" w:tplc="4AF65056" w:tentative="1">
      <w:start w:val="1"/>
      <w:numFmt w:val="decimal"/>
      <w:lvlText w:val="%8."/>
      <w:lvlJc w:val="left"/>
      <w:pPr>
        <w:tabs>
          <w:tab w:val="num" w:pos="5760"/>
        </w:tabs>
        <w:ind w:left="5760" w:hanging="360"/>
      </w:pPr>
    </w:lvl>
    <w:lvl w:ilvl="8" w:tplc="653AFEE6" w:tentative="1">
      <w:start w:val="1"/>
      <w:numFmt w:val="decimal"/>
      <w:lvlText w:val="%9."/>
      <w:lvlJc w:val="left"/>
      <w:pPr>
        <w:tabs>
          <w:tab w:val="num" w:pos="6480"/>
        </w:tabs>
        <w:ind w:left="6480" w:hanging="360"/>
      </w:pPr>
    </w:lvl>
  </w:abstractNum>
  <w:abstractNum w:abstractNumId="31" w15:restartNumberingAfterBreak="0">
    <w:nsid w:val="60821DDA"/>
    <w:multiLevelType w:val="hybridMultilevel"/>
    <w:tmpl w:val="BCE8AB42"/>
    <w:lvl w:ilvl="0" w:tplc="E7BEF120">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4B370DA"/>
    <w:multiLevelType w:val="hybridMultilevel"/>
    <w:tmpl w:val="AE9E9460"/>
    <w:lvl w:ilvl="0" w:tplc="EA1A7B7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15:restartNumberingAfterBreak="0">
    <w:nsid w:val="651D559B"/>
    <w:multiLevelType w:val="multilevel"/>
    <w:tmpl w:val="1D0486BA"/>
    <w:lvl w:ilvl="0">
      <w:start w:val="1"/>
      <w:numFmt w:val="decimal"/>
      <w:lvlText w:val="%1."/>
      <w:lvlJc w:val="left"/>
      <w:pPr>
        <w:tabs>
          <w:tab w:val="num" w:pos="0"/>
        </w:tabs>
        <w:ind w:left="0" w:hanging="360"/>
      </w:pPr>
      <w:rPr>
        <w:rFonts w:hint="default"/>
      </w:rPr>
    </w:lvl>
    <w:lvl w:ilvl="1">
      <w:start w:val="1"/>
      <w:numFmt w:val="decimal"/>
      <w:pStyle w:val="StyleHeading211ptBoldAutoBefore6pt"/>
      <w:suff w:val="space"/>
      <w:lvlText w:val="%1.%2."/>
      <w:lvlJc w:val="left"/>
      <w:pPr>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368"/>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34" w15:restartNumberingAfterBreak="0">
    <w:nsid w:val="662E3467"/>
    <w:multiLevelType w:val="hybridMultilevel"/>
    <w:tmpl w:val="038A1414"/>
    <w:lvl w:ilvl="0" w:tplc="D220C5F6">
      <w:start w:val="1"/>
      <w:numFmt w:val="decimal"/>
      <w:lvlText w:val="%1."/>
      <w:lvlJc w:val="left"/>
      <w:pPr>
        <w:ind w:left="60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C497E0F"/>
    <w:multiLevelType w:val="hybridMultilevel"/>
    <w:tmpl w:val="AFDE875A"/>
    <w:lvl w:ilvl="0" w:tplc="E7BEF120">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D2440C9"/>
    <w:multiLevelType w:val="hybridMultilevel"/>
    <w:tmpl w:val="549092A8"/>
    <w:lvl w:ilvl="0" w:tplc="E7BEF120">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09E1A92"/>
    <w:multiLevelType w:val="hybridMultilevel"/>
    <w:tmpl w:val="2C96D1D0"/>
    <w:lvl w:ilvl="0" w:tplc="CFE2D194">
      <w:start w:val="1"/>
      <w:numFmt w:val="decimal"/>
      <w:pStyle w:val="List-Ref"/>
      <w:lvlText w:val="[%1]"/>
      <w:lvlJc w:val="left"/>
      <w:pPr>
        <w:tabs>
          <w:tab w:val="num" w:pos="504"/>
        </w:tabs>
        <w:ind w:left="504" w:hanging="504"/>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1661707"/>
    <w:multiLevelType w:val="hybridMultilevel"/>
    <w:tmpl w:val="38CC6C20"/>
    <w:lvl w:ilvl="0" w:tplc="E7BEF120">
      <w:start w:val="1"/>
      <w:numFmt w:val="decimal"/>
      <w:lvlText w:val="%1."/>
      <w:lvlJc w:val="left"/>
      <w:pPr>
        <w:tabs>
          <w:tab w:val="num" w:pos="3240"/>
        </w:tabs>
        <w:ind w:left="32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9" w15:restartNumberingAfterBreak="0">
    <w:nsid w:val="72C3016E"/>
    <w:multiLevelType w:val="hybridMultilevel"/>
    <w:tmpl w:val="1CECDD48"/>
    <w:lvl w:ilvl="0" w:tplc="BB428ADE">
      <w:start w:val="3"/>
      <w:numFmt w:val="decimal"/>
      <w:lvlText w:val="%1."/>
      <w:lvlJc w:val="left"/>
      <w:pPr>
        <w:tabs>
          <w:tab w:val="num" w:pos="720"/>
        </w:tabs>
        <w:ind w:left="720" w:hanging="360"/>
      </w:pPr>
    </w:lvl>
    <w:lvl w:ilvl="1" w:tplc="FF20132A" w:tentative="1">
      <w:start w:val="1"/>
      <w:numFmt w:val="decimal"/>
      <w:lvlText w:val="%2."/>
      <w:lvlJc w:val="left"/>
      <w:pPr>
        <w:tabs>
          <w:tab w:val="num" w:pos="1440"/>
        </w:tabs>
        <w:ind w:left="1440" w:hanging="360"/>
      </w:pPr>
    </w:lvl>
    <w:lvl w:ilvl="2" w:tplc="B6A42F34" w:tentative="1">
      <w:start w:val="1"/>
      <w:numFmt w:val="decimal"/>
      <w:lvlText w:val="%3."/>
      <w:lvlJc w:val="left"/>
      <w:pPr>
        <w:tabs>
          <w:tab w:val="num" w:pos="2160"/>
        </w:tabs>
        <w:ind w:left="2160" w:hanging="360"/>
      </w:pPr>
    </w:lvl>
    <w:lvl w:ilvl="3" w:tplc="4FE4460C" w:tentative="1">
      <w:start w:val="1"/>
      <w:numFmt w:val="decimal"/>
      <w:lvlText w:val="%4."/>
      <w:lvlJc w:val="left"/>
      <w:pPr>
        <w:tabs>
          <w:tab w:val="num" w:pos="2880"/>
        </w:tabs>
        <w:ind w:left="2880" w:hanging="360"/>
      </w:pPr>
    </w:lvl>
    <w:lvl w:ilvl="4" w:tplc="85E2D7F6" w:tentative="1">
      <w:start w:val="1"/>
      <w:numFmt w:val="decimal"/>
      <w:lvlText w:val="%5."/>
      <w:lvlJc w:val="left"/>
      <w:pPr>
        <w:tabs>
          <w:tab w:val="num" w:pos="3600"/>
        </w:tabs>
        <w:ind w:left="3600" w:hanging="360"/>
      </w:pPr>
    </w:lvl>
    <w:lvl w:ilvl="5" w:tplc="8304AEB8" w:tentative="1">
      <w:start w:val="1"/>
      <w:numFmt w:val="decimal"/>
      <w:lvlText w:val="%6."/>
      <w:lvlJc w:val="left"/>
      <w:pPr>
        <w:tabs>
          <w:tab w:val="num" w:pos="4320"/>
        </w:tabs>
        <w:ind w:left="4320" w:hanging="360"/>
      </w:pPr>
    </w:lvl>
    <w:lvl w:ilvl="6" w:tplc="39E67734" w:tentative="1">
      <w:start w:val="1"/>
      <w:numFmt w:val="decimal"/>
      <w:lvlText w:val="%7."/>
      <w:lvlJc w:val="left"/>
      <w:pPr>
        <w:tabs>
          <w:tab w:val="num" w:pos="5040"/>
        </w:tabs>
        <w:ind w:left="5040" w:hanging="360"/>
      </w:pPr>
    </w:lvl>
    <w:lvl w:ilvl="7" w:tplc="A88816AE" w:tentative="1">
      <w:start w:val="1"/>
      <w:numFmt w:val="decimal"/>
      <w:lvlText w:val="%8."/>
      <w:lvlJc w:val="left"/>
      <w:pPr>
        <w:tabs>
          <w:tab w:val="num" w:pos="5760"/>
        </w:tabs>
        <w:ind w:left="5760" w:hanging="360"/>
      </w:pPr>
    </w:lvl>
    <w:lvl w:ilvl="8" w:tplc="982C4FD4" w:tentative="1">
      <w:start w:val="1"/>
      <w:numFmt w:val="decimal"/>
      <w:lvlText w:val="%9."/>
      <w:lvlJc w:val="left"/>
      <w:pPr>
        <w:tabs>
          <w:tab w:val="num" w:pos="6480"/>
        </w:tabs>
        <w:ind w:left="6480" w:hanging="360"/>
      </w:pPr>
    </w:lvl>
  </w:abstractNum>
  <w:abstractNum w:abstractNumId="40" w15:restartNumberingAfterBreak="0">
    <w:nsid w:val="74727E9D"/>
    <w:multiLevelType w:val="multilevel"/>
    <w:tmpl w:val="6CCC2BD0"/>
    <w:lvl w:ilvl="0">
      <w:start w:val="1"/>
      <w:numFmt w:val="decimal"/>
      <w:pStyle w:val="Heading1"/>
      <w:lvlText w:val="%1"/>
      <w:lvlJc w:val="left"/>
      <w:pPr>
        <w:tabs>
          <w:tab w:val="num" w:pos="720"/>
        </w:tabs>
        <w:ind w:left="720" w:hanging="432"/>
      </w:pPr>
      <w:rPr>
        <w:rFonts w:hint="default"/>
      </w:rPr>
    </w:lvl>
    <w:lvl w:ilvl="1">
      <w:start w:val="1"/>
      <w:numFmt w:val="decimal"/>
      <w:pStyle w:val="Heading2"/>
      <w:lvlText w:val="%1.%2"/>
      <w:lvlJc w:val="left"/>
      <w:pPr>
        <w:tabs>
          <w:tab w:val="num" w:pos="816"/>
        </w:tabs>
        <w:ind w:left="816" w:hanging="576"/>
      </w:pPr>
      <w:rPr>
        <w:rFonts w:hint="default"/>
      </w:rPr>
    </w:lvl>
    <w:lvl w:ilvl="2">
      <w:start w:val="1"/>
      <w:numFmt w:val="decimal"/>
      <w:pStyle w:val="Heading3"/>
      <w:lvlText w:val="%1.%2.%3"/>
      <w:lvlJc w:val="left"/>
      <w:pPr>
        <w:tabs>
          <w:tab w:val="num" w:pos="960"/>
        </w:tabs>
        <w:ind w:left="960" w:hanging="720"/>
      </w:pPr>
      <w:rPr>
        <w:rFonts w:hint="default"/>
      </w:rPr>
    </w:lvl>
    <w:lvl w:ilvl="3">
      <w:start w:val="1"/>
      <w:numFmt w:val="decimal"/>
      <w:pStyle w:val="Heading4"/>
      <w:suff w:val="space"/>
      <w:lvlText w:val="%1.%2.%3.%4"/>
      <w:lvlJc w:val="left"/>
      <w:pPr>
        <w:ind w:left="1152" w:hanging="864"/>
      </w:pPr>
      <w:rPr>
        <w:rFonts w:hint="default"/>
      </w:rPr>
    </w:lvl>
    <w:lvl w:ilvl="4">
      <w:start w:val="1"/>
      <w:numFmt w:val="decimal"/>
      <w:pStyle w:val="Heading5"/>
      <w:lvlText w:val="%1.%2.%3.%4.%5"/>
      <w:lvlJc w:val="left"/>
      <w:pPr>
        <w:tabs>
          <w:tab w:val="num" w:pos="1296"/>
        </w:tabs>
        <w:ind w:left="1296" w:hanging="1008"/>
      </w:pPr>
      <w:rPr>
        <w:rFonts w:hint="default"/>
      </w:rPr>
    </w:lvl>
    <w:lvl w:ilvl="5">
      <w:start w:val="1"/>
      <w:numFmt w:val="decimal"/>
      <w:pStyle w:val="Heading6"/>
      <w:lvlText w:val="%1.%2.%3.%4.%5.%6"/>
      <w:lvlJc w:val="left"/>
      <w:pPr>
        <w:tabs>
          <w:tab w:val="num" w:pos="1440"/>
        </w:tabs>
        <w:ind w:left="1440"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728"/>
        </w:tabs>
        <w:ind w:left="1728" w:hanging="1440"/>
      </w:pPr>
      <w:rPr>
        <w:rFonts w:hint="default"/>
      </w:rPr>
    </w:lvl>
    <w:lvl w:ilvl="8">
      <w:start w:val="1"/>
      <w:numFmt w:val="decimal"/>
      <w:pStyle w:val="Heading9"/>
      <w:lvlText w:val="%1.%2.%3.%4.%5.%6.%7.%8.%9"/>
      <w:lvlJc w:val="left"/>
      <w:pPr>
        <w:tabs>
          <w:tab w:val="num" w:pos="1872"/>
        </w:tabs>
        <w:ind w:left="1872" w:hanging="1584"/>
      </w:pPr>
      <w:rPr>
        <w:rFonts w:hint="default"/>
      </w:rPr>
    </w:lvl>
  </w:abstractNum>
  <w:abstractNum w:abstractNumId="41" w15:restartNumberingAfterBreak="0">
    <w:nsid w:val="75BD21EE"/>
    <w:multiLevelType w:val="hybridMultilevel"/>
    <w:tmpl w:val="CAA6EF06"/>
    <w:lvl w:ilvl="0" w:tplc="FE48C3F2">
      <w:start w:val="1"/>
      <w:numFmt w:val="decimal"/>
      <w:lvlText w:val="%1."/>
      <w:lvlJc w:val="left"/>
      <w:pPr>
        <w:tabs>
          <w:tab w:val="num" w:pos="2520"/>
        </w:tabs>
        <w:ind w:left="25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8814E3E"/>
    <w:multiLevelType w:val="hybridMultilevel"/>
    <w:tmpl w:val="C270D6C4"/>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3" w15:restartNumberingAfterBreak="0">
    <w:nsid w:val="7D422265"/>
    <w:multiLevelType w:val="hybridMultilevel"/>
    <w:tmpl w:val="058042AE"/>
    <w:lvl w:ilvl="0" w:tplc="050040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60464073">
    <w:abstractNumId w:val="21"/>
  </w:num>
  <w:num w:numId="2" w16cid:durableId="2016036723">
    <w:abstractNumId w:val="20"/>
  </w:num>
  <w:num w:numId="3" w16cid:durableId="2000886980">
    <w:abstractNumId w:val="33"/>
  </w:num>
  <w:num w:numId="4" w16cid:durableId="360253607">
    <w:abstractNumId w:val="37"/>
  </w:num>
  <w:num w:numId="5" w16cid:durableId="1252202753">
    <w:abstractNumId w:val="40"/>
  </w:num>
  <w:num w:numId="6" w16cid:durableId="1469274350">
    <w:abstractNumId w:val="18"/>
  </w:num>
  <w:num w:numId="7" w16cid:durableId="109787719">
    <w:abstractNumId w:val="19"/>
  </w:num>
  <w:num w:numId="8" w16cid:durableId="1617132698">
    <w:abstractNumId w:val="10"/>
  </w:num>
  <w:num w:numId="9" w16cid:durableId="239751328">
    <w:abstractNumId w:val="16"/>
  </w:num>
  <w:num w:numId="10" w16cid:durableId="1592422826">
    <w:abstractNumId w:val="35"/>
  </w:num>
  <w:num w:numId="11" w16cid:durableId="881285824">
    <w:abstractNumId w:val="4"/>
  </w:num>
  <w:num w:numId="12" w16cid:durableId="477573457">
    <w:abstractNumId w:val="29"/>
  </w:num>
  <w:num w:numId="13" w16cid:durableId="522288776">
    <w:abstractNumId w:val="17"/>
  </w:num>
  <w:num w:numId="14" w16cid:durableId="119884243">
    <w:abstractNumId w:val="41"/>
  </w:num>
  <w:num w:numId="15" w16cid:durableId="623385100">
    <w:abstractNumId w:val="15"/>
  </w:num>
  <w:num w:numId="16" w16cid:durableId="193810643">
    <w:abstractNumId w:val="36"/>
  </w:num>
  <w:num w:numId="17" w16cid:durableId="747115828">
    <w:abstractNumId w:val="31"/>
  </w:num>
  <w:num w:numId="18" w16cid:durableId="111874313">
    <w:abstractNumId w:val="22"/>
  </w:num>
  <w:num w:numId="19" w16cid:durableId="1661421221">
    <w:abstractNumId w:val="5"/>
  </w:num>
  <w:num w:numId="20" w16cid:durableId="428744370">
    <w:abstractNumId w:val="26"/>
  </w:num>
  <w:num w:numId="21" w16cid:durableId="91433733">
    <w:abstractNumId w:val="13"/>
  </w:num>
  <w:num w:numId="22" w16cid:durableId="795410549">
    <w:abstractNumId w:val="23"/>
  </w:num>
  <w:num w:numId="23" w16cid:durableId="724107681">
    <w:abstractNumId w:val="12"/>
  </w:num>
  <w:num w:numId="24" w16cid:durableId="2053771970">
    <w:abstractNumId w:val="28"/>
  </w:num>
  <w:num w:numId="25" w16cid:durableId="1066732434">
    <w:abstractNumId w:val="9"/>
  </w:num>
  <w:num w:numId="26" w16cid:durableId="1304893248">
    <w:abstractNumId w:val="24"/>
  </w:num>
  <w:num w:numId="27" w16cid:durableId="1651708419">
    <w:abstractNumId w:val="42"/>
  </w:num>
  <w:num w:numId="28" w16cid:durableId="864756905">
    <w:abstractNumId w:val="25"/>
  </w:num>
  <w:num w:numId="29" w16cid:durableId="27145500">
    <w:abstractNumId w:val="38"/>
  </w:num>
  <w:num w:numId="30" w16cid:durableId="20895435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8718154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9372399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90528035">
    <w:abstractNumId w:val="8"/>
  </w:num>
  <w:num w:numId="34" w16cid:durableId="2037581005">
    <w:abstractNumId w:val="6"/>
  </w:num>
  <w:num w:numId="35" w16cid:durableId="774598261">
    <w:abstractNumId w:val="43"/>
  </w:num>
  <w:num w:numId="36" w16cid:durableId="566918240">
    <w:abstractNumId w:val="14"/>
  </w:num>
  <w:num w:numId="37" w16cid:durableId="1987470573">
    <w:abstractNumId w:val="30"/>
  </w:num>
  <w:num w:numId="38" w16cid:durableId="1531380229">
    <w:abstractNumId w:val="39"/>
  </w:num>
  <w:num w:numId="39" w16cid:durableId="325864175">
    <w:abstractNumId w:val="11"/>
  </w:num>
  <w:num w:numId="40" w16cid:durableId="1796632031">
    <w:abstractNumId w:val="7"/>
  </w:num>
  <w:num w:numId="41" w16cid:durableId="637996833">
    <w:abstractNumId w:val="27"/>
  </w:num>
  <w:num w:numId="42" w16cid:durableId="1831094983">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wtbQwMrI0MLEwM7NQ0lEKTi0uzszPAykwrAUAsHg4qSwAAAA="/>
  </w:docVars>
  <w:rsids>
    <w:rsidRoot w:val="0037347D"/>
    <w:rsid w:val="00002A43"/>
    <w:rsid w:val="00002A86"/>
    <w:rsid w:val="0000359F"/>
    <w:rsid w:val="00004309"/>
    <w:rsid w:val="000060FB"/>
    <w:rsid w:val="00006561"/>
    <w:rsid w:val="00013AD8"/>
    <w:rsid w:val="000143AD"/>
    <w:rsid w:val="000150AD"/>
    <w:rsid w:val="0002075E"/>
    <w:rsid w:val="00021134"/>
    <w:rsid w:val="00027EE2"/>
    <w:rsid w:val="0003217B"/>
    <w:rsid w:val="0003479B"/>
    <w:rsid w:val="00035113"/>
    <w:rsid w:val="0003758A"/>
    <w:rsid w:val="00040B39"/>
    <w:rsid w:val="000459CF"/>
    <w:rsid w:val="00047C0D"/>
    <w:rsid w:val="00053177"/>
    <w:rsid w:val="00057ADB"/>
    <w:rsid w:val="00067AF2"/>
    <w:rsid w:val="00067E66"/>
    <w:rsid w:val="00070376"/>
    <w:rsid w:val="00070822"/>
    <w:rsid w:val="0007443F"/>
    <w:rsid w:val="00075E01"/>
    <w:rsid w:val="00076FCE"/>
    <w:rsid w:val="00082F54"/>
    <w:rsid w:val="000842F5"/>
    <w:rsid w:val="00085FAF"/>
    <w:rsid w:val="00093757"/>
    <w:rsid w:val="00095279"/>
    <w:rsid w:val="00095339"/>
    <w:rsid w:val="00096D9A"/>
    <w:rsid w:val="000A1594"/>
    <w:rsid w:val="000A347F"/>
    <w:rsid w:val="000A41E3"/>
    <w:rsid w:val="000A6E87"/>
    <w:rsid w:val="000B0304"/>
    <w:rsid w:val="000B20CB"/>
    <w:rsid w:val="000B5E71"/>
    <w:rsid w:val="000B794C"/>
    <w:rsid w:val="000C5C93"/>
    <w:rsid w:val="000C717C"/>
    <w:rsid w:val="000C7DAF"/>
    <w:rsid w:val="000D05B1"/>
    <w:rsid w:val="000D09E4"/>
    <w:rsid w:val="000D1F39"/>
    <w:rsid w:val="000D2D22"/>
    <w:rsid w:val="000E076C"/>
    <w:rsid w:val="000E145A"/>
    <w:rsid w:val="000E1E23"/>
    <w:rsid w:val="000E3F0D"/>
    <w:rsid w:val="000E534B"/>
    <w:rsid w:val="000E61AF"/>
    <w:rsid w:val="000E638B"/>
    <w:rsid w:val="000E65F9"/>
    <w:rsid w:val="00102F32"/>
    <w:rsid w:val="00103532"/>
    <w:rsid w:val="001047FC"/>
    <w:rsid w:val="001049B5"/>
    <w:rsid w:val="00110E1F"/>
    <w:rsid w:val="00113F62"/>
    <w:rsid w:val="001153D8"/>
    <w:rsid w:val="00117B87"/>
    <w:rsid w:val="00121645"/>
    <w:rsid w:val="00121B3B"/>
    <w:rsid w:val="0012506D"/>
    <w:rsid w:val="001263EE"/>
    <w:rsid w:val="0013004C"/>
    <w:rsid w:val="00131F39"/>
    <w:rsid w:val="00132BE5"/>
    <w:rsid w:val="00134654"/>
    <w:rsid w:val="00136B42"/>
    <w:rsid w:val="0013798F"/>
    <w:rsid w:val="00143155"/>
    <w:rsid w:val="00143AE7"/>
    <w:rsid w:val="00143B28"/>
    <w:rsid w:val="00145A7D"/>
    <w:rsid w:val="0014658D"/>
    <w:rsid w:val="00147357"/>
    <w:rsid w:val="0014792D"/>
    <w:rsid w:val="00152F3D"/>
    <w:rsid w:val="001535E4"/>
    <w:rsid w:val="00153CCF"/>
    <w:rsid w:val="00154130"/>
    <w:rsid w:val="00165658"/>
    <w:rsid w:val="001658A1"/>
    <w:rsid w:val="0016696A"/>
    <w:rsid w:val="0017028F"/>
    <w:rsid w:val="0017088A"/>
    <w:rsid w:val="00172527"/>
    <w:rsid w:val="0017374B"/>
    <w:rsid w:val="001807FF"/>
    <w:rsid w:val="00184080"/>
    <w:rsid w:val="0018776A"/>
    <w:rsid w:val="00190319"/>
    <w:rsid w:val="0019345E"/>
    <w:rsid w:val="00195714"/>
    <w:rsid w:val="001979A3"/>
    <w:rsid w:val="001A657C"/>
    <w:rsid w:val="001A7B1C"/>
    <w:rsid w:val="001B1141"/>
    <w:rsid w:val="001B1EF0"/>
    <w:rsid w:val="001B6F06"/>
    <w:rsid w:val="001C04E0"/>
    <w:rsid w:val="001C0B80"/>
    <w:rsid w:val="001C6613"/>
    <w:rsid w:val="001C6D4D"/>
    <w:rsid w:val="001D0CA3"/>
    <w:rsid w:val="001D2633"/>
    <w:rsid w:val="001E1AA3"/>
    <w:rsid w:val="001E2519"/>
    <w:rsid w:val="001E3A3D"/>
    <w:rsid w:val="001E522E"/>
    <w:rsid w:val="001F2491"/>
    <w:rsid w:val="001F2F4D"/>
    <w:rsid w:val="001F44FD"/>
    <w:rsid w:val="001F450F"/>
    <w:rsid w:val="001F533F"/>
    <w:rsid w:val="001F5DE6"/>
    <w:rsid w:val="001F6A66"/>
    <w:rsid w:val="002002FB"/>
    <w:rsid w:val="00201346"/>
    <w:rsid w:val="0020389F"/>
    <w:rsid w:val="00204B30"/>
    <w:rsid w:val="00206D11"/>
    <w:rsid w:val="0021049E"/>
    <w:rsid w:val="00211670"/>
    <w:rsid w:val="00212F95"/>
    <w:rsid w:val="00220C31"/>
    <w:rsid w:val="00220D6B"/>
    <w:rsid w:val="00221562"/>
    <w:rsid w:val="00231905"/>
    <w:rsid w:val="00232E50"/>
    <w:rsid w:val="00233C3C"/>
    <w:rsid w:val="00236625"/>
    <w:rsid w:val="0023667C"/>
    <w:rsid w:val="0024080E"/>
    <w:rsid w:val="0024245A"/>
    <w:rsid w:val="00243E3E"/>
    <w:rsid w:val="00244AC4"/>
    <w:rsid w:val="00246D21"/>
    <w:rsid w:val="00250155"/>
    <w:rsid w:val="00253967"/>
    <w:rsid w:val="00255ABD"/>
    <w:rsid w:val="00257A8A"/>
    <w:rsid w:val="00260AF4"/>
    <w:rsid w:val="00261651"/>
    <w:rsid w:val="0026524C"/>
    <w:rsid w:val="00267D60"/>
    <w:rsid w:val="00270FDD"/>
    <w:rsid w:val="00271516"/>
    <w:rsid w:val="002722EA"/>
    <w:rsid w:val="00273221"/>
    <w:rsid w:val="002739E8"/>
    <w:rsid w:val="00273B82"/>
    <w:rsid w:val="00273DE9"/>
    <w:rsid w:val="00281522"/>
    <w:rsid w:val="00283F5B"/>
    <w:rsid w:val="00290971"/>
    <w:rsid w:val="00293F2A"/>
    <w:rsid w:val="00294189"/>
    <w:rsid w:val="00295FD5"/>
    <w:rsid w:val="002A574B"/>
    <w:rsid w:val="002A661B"/>
    <w:rsid w:val="002B43B2"/>
    <w:rsid w:val="002B4AD6"/>
    <w:rsid w:val="002C0642"/>
    <w:rsid w:val="002C4853"/>
    <w:rsid w:val="002D0068"/>
    <w:rsid w:val="002D0CC6"/>
    <w:rsid w:val="002D595E"/>
    <w:rsid w:val="002D5F5B"/>
    <w:rsid w:val="002D68C7"/>
    <w:rsid w:val="002E7404"/>
    <w:rsid w:val="002F1CDA"/>
    <w:rsid w:val="002F3430"/>
    <w:rsid w:val="002F43DF"/>
    <w:rsid w:val="002F4A1F"/>
    <w:rsid w:val="00301B15"/>
    <w:rsid w:val="00306370"/>
    <w:rsid w:val="00307BDE"/>
    <w:rsid w:val="003107A4"/>
    <w:rsid w:val="00311FC9"/>
    <w:rsid w:val="0031506A"/>
    <w:rsid w:val="00315E96"/>
    <w:rsid w:val="00324C17"/>
    <w:rsid w:val="003260BF"/>
    <w:rsid w:val="00327471"/>
    <w:rsid w:val="00327FED"/>
    <w:rsid w:val="00335A66"/>
    <w:rsid w:val="00336439"/>
    <w:rsid w:val="003409D5"/>
    <w:rsid w:val="0034369D"/>
    <w:rsid w:val="00354C21"/>
    <w:rsid w:val="003607D0"/>
    <w:rsid w:val="003618B5"/>
    <w:rsid w:val="003623AA"/>
    <w:rsid w:val="003667FB"/>
    <w:rsid w:val="003712F6"/>
    <w:rsid w:val="0037347D"/>
    <w:rsid w:val="00376CC9"/>
    <w:rsid w:val="00380E94"/>
    <w:rsid w:val="00381010"/>
    <w:rsid w:val="003843B7"/>
    <w:rsid w:val="00385644"/>
    <w:rsid w:val="003929A5"/>
    <w:rsid w:val="00394420"/>
    <w:rsid w:val="003977EC"/>
    <w:rsid w:val="003A29CF"/>
    <w:rsid w:val="003A4647"/>
    <w:rsid w:val="003A5CE9"/>
    <w:rsid w:val="003A72E9"/>
    <w:rsid w:val="003B228F"/>
    <w:rsid w:val="003B248B"/>
    <w:rsid w:val="003B33A1"/>
    <w:rsid w:val="003B373D"/>
    <w:rsid w:val="003C0D25"/>
    <w:rsid w:val="003C64AA"/>
    <w:rsid w:val="003D0E24"/>
    <w:rsid w:val="003D272B"/>
    <w:rsid w:val="003D2F02"/>
    <w:rsid w:val="003D3FCE"/>
    <w:rsid w:val="003E056F"/>
    <w:rsid w:val="003E6460"/>
    <w:rsid w:val="003F12FC"/>
    <w:rsid w:val="003F1ECD"/>
    <w:rsid w:val="003F2386"/>
    <w:rsid w:val="003F2C32"/>
    <w:rsid w:val="003F56E5"/>
    <w:rsid w:val="003F7527"/>
    <w:rsid w:val="003F7676"/>
    <w:rsid w:val="00402822"/>
    <w:rsid w:val="004076F5"/>
    <w:rsid w:val="0041178C"/>
    <w:rsid w:val="00411822"/>
    <w:rsid w:val="00424581"/>
    <w:rsid w:val="004315B6"/>
    <w:rsid w:val="00431AAE"/>
    <w:rsid w:val="004369E9"/>
    <w:rsid w:val="004443BF"/>
    <w:rsid w:val="00445ECB"/>
    <w:rsid w:val="00447EC9"/>
    <w:rsid w:val="004532F7"/>
    <w:rsid w:val="00455993"/>
    <w:rsid w:val="00456074"/>
    <w:rsid w:val="00461293"/>
    <w:rsid w:val="00462A3B"/>
    <w:rsid w:val="004633F4"/>
    <w:rsid w:val="004640BB"/>
    <w:rsid w:val="00465091"/>
    <w:rsid w:val="00465447"/>
    <w:rsid w:val="004660F7"/>
    <w:rsid w:val="00467FC9"/>
    <w:rsid w:val="004704AA"/>
    <w:rsid w:val="004748AF"/>
    <w:rsid w:val="004749B1"/>
    <w:rsid w:val="00475DBD"/>
    <w:rsid w:val="0047638B"/>
    <w:rsid w:val="004766DD"/>
    <w:rsid w:val="004864C8"/>
    <w:rsid w:val="00486C27"/>
    <w:rsid w:val="004878D6"/>
    <w:rsid w:val="00491628"/>
    <w:rsid w:val="004916B5"/>
    <w:rsid w:val="0049218E"/>
    <w:rsid w:val="00492C99"/>
    <w:rsid w:val="004960DC"/>
    <w:rsid w:val="00497B7D"/>
    <w:rsid w:val="004A0BAD"/>
    <w:rsid w:val="004A14EC"/>
    <w:rsid w:val="004A2FE4"/>
    <w:rsid w:val="004A397E"/>
    <w:rsid w:val="004A4101"/>
    <w:rsid w:val="004A4834"/>
    <w:rsid w:val="004A6FB8"/>
    <w:rsid w:val="004B2E67"/>
    <w:rsid w:val="004B4969"/>
    <w:rsid w:val="004B506A"/>
    <w:rsid w:val="004B7B44"/>
    <w:rsid w:val="004C026C"/>
    <w:rsid w:val="004C2F4E"/>
    <w:rsid w:val="004C721D"/>
    <w:rsid w:val="004D1869"/>
    <w:rsid w:val="004D4A8D"/>
    <w:rsid w:val="004D6F9C"/>
    <w:rsid w:val="004D7ED2"/>
    <w:rsid w:val="004E21CD"/>
    <w:rsid w:val="004F0420"/>
    <w:rsid w:val="004F04D0"/>
    <w:rsid w:val="004F0D86"/>
    <w:rsid w:val="004F1965"/>
    <w:rsid w:val="004F4C7E"/>
    <w:rsid w:val="0050236A"/>
    <w:rsid w:val="00506583"/>
    <w:rsid w:val="00510E40"/>
    <w:rsid w:val="005113D9"/>
    <w:rsid w:val="005115EF"/>
    <w:rsid w:val="00511EB2"/>
    <w:rsid w:val="005140DE"/>
    <w:rsid w:val="00515E4A"/>
    <w:rsid w:val="00521EF3"/>
    <w:rsid w:val="00522435"/>
    <w:rsid w:val="00522486"/>
    <w:rsid w:val="005252E2"/>
    <w:rsid w:val="005252EB"/>
    <w:rsid w:val="00526648"/>
    <w:rsid w:val="005269FD"/>
    <w:rsid w:val="0052708F"/>
    <w:rsid w:val="005305B8"/>
    <w:rsid w:val="00531A06"/>
    <w:rsid w:val="005351D4"/>
    <w:rsid w:val="00540313"/>
    <w:rsid w:val="005403F9"/>
    <w:rsid w:val="00550C59"/>
    <w:rsid w:val="005527BE"/>
    <w:rsid w:val="00552F01"/>
    <w:rsid w:val="00560F0E"/>
    <w:rsid w:val="00564205"/>
    <w:rsid w:val="005659AA"/>
    <w:rsid w:val="00571114"/>
    <w:rsid w:val="0057145B"/>
    <w:rsid w:val="00571E1E"/>
    <w:rsid w:val="005725B5"/>
    <w:rsid w:val="005737C3"/>
    <w:rsid w:val="00574D93"/>
    <w:rsid w:val="00575A4D"/>
    <w:rsid w:val="005769E1"/>
    <w:rsid w:val="00577FDC"/>
    <w:rsid w:val="00581436"/>
    <w:rsid w:val="005827E7"/>
    <w:rsid w:val="00585512"/>
    <w:rsid w:val="00590FBE"/>
    <w:rsid w:val="005920CF"/>
    <w:rsid w:val="00593051"/>
    <w:rsid w:val="00593833"/>
    <w:rsid w:val="00595DF6"/>
    <w:rsid w:val="005A2AF6"/>
    <w:rsid w:val="005A3B14"/>
    <w:rsid w:val="005A5898"/>
    <w:rsid w:val="005B09C0"/>
    <w:rsid w:val="005C0595"/>
    <w:rsid w:val="005C3A45"/>
    <w:rsid w:val="005C3FCF"/>
    <w:rsid w:val="005C4021"/>
    <w:rsid w:val="005C7CD6"/>
    <w:rsid w:val="005D080C"/>
    <w:rsid w:val="005D0B5B"/>
    <w:rsid w:val="005D1672"/>
    <w:rsid w:val="005D1894"/>
    <w:rsid w:val="005D405E"/>
    <w:rsid w:val="005D6544"/>
    <w:rsid w:val="005D6AE6"/>
    <w:rsid w:val="005E1E9F"/>
    <w:rsid w:val="005E37D6"/>
    <w:rsid w:val="005E4971"/>
    <w:rsid w:val="005F0C74"/>
    <w:rsid w:val="005F34B4"/>
    <w:rsid w:val="005F36CF"/>
    <w:rsid w:val="005F524D"/>
    <w:rsid w:val="005F5D8A"/>
    <w:rsid w:val="006001DC"/>
    <w:rsid w:val="006007A6"/>
    <w:rsid w:val="00602541"/>
    <w:rsid w:val="006033F3"/>
    <w:rsid w:val="006046F0"/>
    <w:rsid w:val="00605F1C"/>
    <w:rsid w:val="0061170A"/>
    <w:rsid w:val="0061519E"/>
    <w:rsid w:val="0061564E"/>
    <w:rsid w:val="00615752"/>
    <w:rsid w:val="006231A9"/>
    <w:rsid w:val="00623BCA"/>
    <w:rsid w:val="00627B51"/>
    <w:rsid w:val="00627D33"/>
    <w:rsid w:val="0063375C"/>
    <w:rsid w:val="00637D38"/>
    <w:rsid w:val="00640896"/>
    <w:rsid w:val="00641AC3"/>
    <w:rsid w:val="00641C6E"/>
    <w:rsid w:val="00642542"/>
    <w:rsid w:val="006435BB"/>
    <w:rsid w:val="0064566A"/>
    <w:rsid w:val="00656053"/>
    <w:rsid w:val="00662FA9"/>
    <w:rsid w:val="00664AB9"/>
    <w:rsid w:val="00664F50"/>
    <w:rsid w:val="00665480"/>
    <w:rsid w:val="0066666B"/>
    <w:rsid w:val="00671AD6"/>
    <w:rsid w:val="00671DDE"/>
    <w:rsid w:val="00677936"/>
    <w:rsid w:val="00677C4A"/>
    <w:rsid w:val="00677CB9"/>
    <w:rsid w:val="00681524"/>
    <w:rsid w:val="006816A8"/>
    <w:rsid w:val="006856CF"/>
    <w:rsid w:val="00693191"/>
    <w:rsid w:val="00693381"/>
    <w:rsid w:val="00694697"/>
    <w:rsid w:val="00695674"/>
    <w:rsid w:val="00697716"/>
    <w:rsid w:val="006A03CA"/>
    <w:rsid w:val="006A12F7"/>
    <w:rsid w:val="006B0E94"/>
    <w:rsid w:val="006B481F"/>
    <w:rsid w:val="006B57EC"/>
    <w:rsid w:val="006B6899"/>
    <w:rsid w:val="006B7703"/>
    <w:rsid w:val="006C105C"/>
    <w:rsid w:val="006C3F2C"/>
    <w:rsid w:val="006C78DE"/>
    <w:rsid w:val="006D711E"/>
    <w:rsid w:val="006E102B"/>
    <w:rsid w:val="006E1B30"/>
    <w:rsid w:val="006E2849"/>
    <w:rsid w:val="006E3465"/>
    <w:rsid w:val="006E38F3"/>
    <w:rsid w:val="006E4D14"/>
    <w:rsid w:val="006E71E5"/>
    <w:rsid w:val="006F0DE0"/>
    <w:rsid w:val="006F1322"/>
    <w:rsid w:val="00701D17"/>
    <w:rsid w:val="00702EFE"/>
    <w:rsid w:val="00703E54"/>
    <w:rsid w:val="00703F1F"/>
    <w:rsid w:val="00704E69"/>
    <w:rsid w:val="00706A1B"/>
    <w:rsid w:val="00707060"/>
    <w:rsid w:val="007114AF"/>
    <w:rsid w:val="007137CE"/>
    <w:rsid w:val="00713856"/>
    <w:rsid w:val="00714AC8"/>
    <w:rsid w:val="00714AEF"/>
    <w:rsid w:val="00716558"/>
    <w:rsid w:val="00720BF2"/>
    <w:rsid w:val="00722A3A"/>
    <w:rsid w:val="00725012"/>
    <w:rsid w:val="00727D24"/>
    <w:rsid w:val="00734EAE"/>
    <w:rsid w:val="0073595F"/>
    <w:rsid w:val="0073697B"/>
    <w:rsid w:val="007421F7"/>
    <w:rsid w:val="007475FB"/>
    <w:rsid w:val="00750A65"/>
    <w:rsid w:val="0075618F"/>
    <w:rsid w:val="00757223"/>
    <w:rsid w:val="00760426"/>
    <w:rsid w:val="00765FC9"/>
    <w:rsid w:val="00773422"/>
    <w:rsid w:val="0077728F"/>
    <w:rsid w:val="00777A0D"/>
    <w:rsid w:val="00781068"/>
    <w:rsid w:val="007818C9"/>
    <w:rsid w:val="00783CF2"/>
    <w:rsid w:val="0078712D"/>
    <w:rsid w:val="007948AE"/>
    <w:rsid w:val="007961C9"/>
    <w:rsid w:val="007A10FE"/>
    <w:rsid w:val="007A184C"/>
    <w:rsid w:val="007A45A1"/>
    <w:rsid w:val="007B473D"/>
    <w:rsid w:val="007B68B0"/>
    <w:rsid w:val="007C05D4"/>
    <w:rsid w:val="007C19E1"/>
    <w:rsid w:val="007D15F5"/>
    <w:rsid w:val="007D77F9"/>
    <w:rsid w:val="007E3B09"/>
    <w:rsid w:val="007F2DCF"/>
    <w:rsid w:val="007F35F6"/>
    <w:rsid w:val="007F3985"/>
    <w:rsid w:val="007F40F6"/>
    <w:rsid w:val="007F7508"/>
    <w:rsid w:val="008040F0"/>
    <w:rsid w:val="00812951"/>
    <w:rsid w:val="00812B12"/>
    <w:rsid w:val="0081352D"/>
    <w:rsid w:val="00815481"/>
    <w:rsid w:val="008156AF"/>
    <w:rsid w:val="00815BF1"/>
    <w:rsid w:val="00817964"/>
    <w:rsid w:val="00820B1F"/>
    <w:rsid w:val="00823486"/>
    <w:rsid w:val="00823B56"/>
    <w:rsid w:val="00825017"/>
    <w:rsid w:val="0082691D"/>
    <w:rsid w:val="00830085"/>
    <w:rsid w:val="008310EC"/>
    <w:rsid w:val="008322EB"/>
    <w:rsid w:val="00834730"/>
    <w:rsid w:val="008355AB"/>
    <w:rsid w:val="00835D8D"/>
    <w:rsid w:val="00836395"/>
    <w:rsid w:val="00841039"/>
    <w:rsid w:val="00842FA9"/>
    <w:rsid w:val="00843506"/>
    <w:rsid w:val="00845C2D"/>
    <w:rsid w:val="00846869"/>
    <w:rsid w:val="00852C68"/>
    <w:rsid w:val="00854C25"/>
    <w:rsid w:val="00863D59"/>
    <w:rsid w:val="0086403E"/>
    <w:rsid w:val="00864A91"/>
    <w:rsid w:val="008656F0"/>
    <w:rsid w:val="00866EEC"/>
    <w:rsid w:val="008722EA"/>
    <w:rsid w:val="00873565"/>
    <w:rsid w:val="00874405"/>
    <w:rsid w:val="00874BB8"/>
    <w:rsid w:val="00875117"/>
    <w:rsid w:val="00880D10"/>
    <w:rsid w:val="0088338E"/>
    <w:rsid w:val="008837C0"/>
    <w:rsid w:val="0089433A"/>
    <w:rsid w:val="00897D1E"/>
    <w:rsid w:val="008A0815"/>
    <w:rsid w:val="008A36E0"/>
    <w:rsid w:val="008A4344"/>
    <w:rsid w:val="008A457C"/>
    <w:rsid w:val="008B10E0"/>
    <w:rsid w:val="008B2EE5"/>
    <w:rsid w:val="008B5D17"/>
    <w:rsid w:val="008C03BF"/>
    <w:rsid w:val="008C0D0C"/>
    <w:rsid w:val="008C143C"/>
    <w:rsid w:val="008C17EB"/>
    <w:rsid w:val="008C3BC5"/>
    <w:rsid w:val="008C404E"/>
    <w:rsid w:val="008C545F"/>
    <w:rsid w:val="008C59B8"/>
    <w:rsid w:val="008C7C5D"/>
    <w:rsid w:val="008D1BF5"/>
    <w:rsid w:val="008D2634"/>
    <w:rsid w:val="008D69DE"/>
    <w:rsid w:val="008E2A0C"/>
    <w:rsid w:val="008E6B41"/>
    <w:rsid w:val="008F16BE"/>
    <w:rsid w:val="008F1CD4"/>
    <w:rsid w:val="008F3AA6"/>
    <w:rsid w:val="008F6748"/>
    <w:rsid w:val="009001E7"/>
    <w:rsid w:val="00903AC2"/>
    <w:rsid w:val="0090405A"/>
    <w:rsid w:val="00907175"/>
    <w:rsid w:val="0091299B"/>
    <w:rsid w:val="00913D30"/>
    <w:rsid w:val="00914FA1"/>
    <w:rsid w:val="0091626D"/>
    <w:rsid w:val="009164CF"/>
    <w:rsid w:val="009176B4"/>
    <w:rsid w:val="009239ED"/>
    <w:rsid w:val="0092417C"/>
    <w:rsid w:val="009273E5"/>
    <w:rsid w:val="00934EAE"/>
    <w:rsid w:val="00935EA3"/>
    <w:rsid w:val="00937135"/>
    <w:rsid w:val="009462FB"/>
    <w:rsid w:val="0094730A"/>
    <w:rsid w:val="00947D2F"/>
    <w:rsid w:val="00952667"/>
    <w:rsid w:val="00952D67"/>
    <w:rsid w:val="00957911"/>
    <w:rsid w:val="00960212"/>
    <w:rsid w:val="00961781"/>
    <w:rsid w:val="00965440"/>
    <w:rsid w:val="00967DB1"/>
    <w:rsid w:val="00972205"/>
    <w:rsid w:val="009726D6"/>
    <w:rsid w:val="0097604B"/>
    <w:rsid w:val="00980DB6"/>
    <w:rsid w:val="009813E5"/>
    <w:rsid w:val="00981A35"/>
    <w:rsid w:val="0099251F"/>
    <w:rsid w:val="00992E50"/>
    <w:rsid w:val="009A34BA"/>
    <w:rsid w:val="009B138C"/>
    <w:rsid w:val="009B1687"/>
    <w:rsid w:val="009B7EC1"/>
    <w:rsid w:val="009B7FFE"/>
    <w:rsid w:val="009C0B73"/>
    <w:rsid w:val="009C13EB"/>
    <w:rsid w:val="009C3EE6"/>
    <w:rsid w:val="009C55B9"/>
    <w:rsid w:val="009C6B99"/>
    <w:rsid w:val="009D04DD"/>
    <w:rsid w:val="009D0F94"/>
    <w:rsid w:val="009D2000"/>
    <w:rsid w:val="009D350A"/>
    <w:rsid w:val="009D471A"/>
    <w:rsid w:val="009D4978"/>
    <w:rsid w:val="009D4B49"/>
    <w:rsid w:val="009E0495"/>
    <w:rsid w:val="009E20B0"/>
    <w:rsid w:val="009E308A"/>
    <w:rsid w:val="009E389E"/>
    <w:rsid w:val="009E58E6"/>
    <w:rsid w:val="009E74FB"/>
    <w:rsid w:val="009F0EBC"/>
    <w:rsid w:val="009F1668"/>
    <w:rsid w:val="009F3400"/>
    <w:rsid w:val="009F3F3A"/>
    <w:rsid w:val="009F77A3"/>
    <w:rsid w:val="009F789C"/>
    <w:rsid w:val="00A00E41"/>
    <w:rsid w:val="00A02778"/>
    <w:rsid w:val="00A02AB3"/>
    <w:rsid w:val="00A04004"/>
    <w:rsid w:val="00A04B9E"/>
    <w:rsid w:val="00A04D46"/>
    <w:rsid w:val="00A06ABF"/>
    <w:rsid w:val="00A106E7"/>
    <w:rsid w:val="00A106F0"/>
    <w:rsid w:val="00A11910"/>
    <w:rsid w:val="00A11D88"/>
    <w:rsid w:val="00A14CF5"/>
    <w:rsid w:val="00A1542C"/>
    <w:rsid w:val="00A178C6"/>
    <w:rsid w:val="00A20416"/>
    <w:rsid w:val="00A21F96"/>
    <w:rsid w:val="00A456FA"/>
    <w:rsid w:val="00A45D68"/>
    <w:rsid w:val="00A465B0"/>
    <w:rsid w:val="00A51450"/>
    <w:rsid w:val="00A522EB"/>
    <w:rsid w:val="00A5688F"/>
    <w:rsid w:val="00A5713C"/>
    <w:rsid w:val="00A60D5B"/>
    <w:rsid w:val="00A633DA"/>
    <w:rsid w:val="00A65B86"/>
    <w:rsid w:val="00A670B3"/>
    <w:rsid w:val="00A73CEE"/>
    <w:rsid w:val="00A7451E"/>
    <w:rsid w:val="00A84043"/>
    <w:rsid w:val="00A84202"/>
    <w:rsid w:val="00A87A2B"/>
    <w:rsid w:val="00A91100"/>
    <w:rsid w:val="00A91348"/>
    <w:rsid w:val="00A95775"/>
    <w:rsid w:val="00A97207"/>
    <w:rsid w:val="00A975DC"/>
    <w:rsid w:val="00AA173D"/>
    <w:rsid w:val="00AA29D9"/>
    <w:rsid w:val="00AA2EB0"/>
    <w:rsid w:val="00AA57EE"/>
    <w:rsid w:val="00AA5C07"/>
    <w:rsid w:val="00AB1293"/>
    <w:rsid w:val="00AB335B"/>
    <w:rsid w:val="00AB3F91"/>
    <w:rsid w:val="00AB3FE6"/>
    <w:rsid w:val="00AB4D65"/>
    <w:rsid w:val="00AB4FB2"/>
    <w:rsid w:val="00AC217C"/>
    <w:rsid w:val="00AC3E54"/>
    <w:rsid w:val="00AC54C3"/>
    <w:rsid w:val="00AD0B0A"/>
    <w:rsid w:val="00AD336D"/>
    <w:rsid w:val="00AD4BAD"/>
    <w:rsid w:val="00AD6FC9"/>
    <w:rsid w:val="00AE1C14"/>
    <w:rsid w:val="00AE288C"/>
    <w:rsid w:val="00AE358B"/>
    <w:rsid w:val="00AE4FC8"/>
    <w:rsid w:val="00B003EF"/>
    <w:rsid w:val="00B03962"/>
    <w:rsid w:val="00B06BAC"/>
    <w:rsid w:val="00B0790E"/>
    <w:rsid w:val="00B07E2C"/>
    <w:rsid w:val="00B116F6"/>
    <w:rsid w:val="00B1651F"/>
    <w:rsid w:val="00B17AD8"/>
    <w:rsid w:val="00B2285A"/>
    <w:rsid w:val="00B30AC4"/>
    <w:rsid w:val="00B31F02"/>
    <w:rsid w:val="00B366DC"/>
    <w:rsid w:val="00B36917"/>
    <w:rsid w:val="00B40278"/>
    <w:rsid w:val="00B41D58"/>
    <w:rsid w:val="00B43724"/>
    <w:rsid w:val="00B445F2"/>
    <w:rsid w:val="00B4779E"/>
    <w:rsid w:val="00B5294F"/>
    <w:rsid w:val="00B5505A"/>
    <w:rsid w:val="00B56487"/>
    <w:rsid w:val="00B5697C"/>
    <w:rsid w:val="00B5752F"/>
    <w:rsid w:val="00B57A0D"/>
    <w:rsid w:val="00B613E1"/>
    <w:rsid w:val="00B626E6"/>
    <w:rsid w:val="00B666F3"/>
    <w:rsid w:val="00B74E62"/>
    <w:rsid w:val="00B801EC"/>
    <w:rsid w:val="00B81A08"/>
    <w:rsid w:val="00B83D01"/>
    <w:rsid w:val="00B91AAB"/>
    <w:rsid w:val="00B91BD5"/>
    <w:rsid w:val="00B92F82"/>
    <w:rsid w:val="00B939AB"/>
    <w:rsid w:val="00BA4946"/>
    <w:rsid w:val="00BA66BE"/>
    <w:rsid w:val="00BB1098"/>
    <w:rsid w:val="00BB21FA"/>
    <w:rsid w:val="00BB41E1"/>
    <w:rsid w:val="00BB54E6"/>
    <w:rsid w:val="00BB5DEA"/>
    <w:rsid w:val="00BB6D27"/>
    <w:rsid w:val="00BB7DA1"/>
    <w:rsid w:val="00BC0A6D"/>
    <w:rsid w:val="00BC2721"/>
    <w:rsid w:val="00BC448D"/>
    <w:rsid w:val="00BC5414"/>
    <w:rsid w:val="00BC7173"/>
    <w:rsid w:val="00BD77DF"/>
    <w:rsid w:val="00BE039D"/>
    <w:rsid w:val="00BE07A9"/>
    <w:rsid w:val="00BE1837"/>
    <w:rsid w:val="00BE359D"/>
    <w:rsid w:val="00BE4C49"/>
    <w:rsid w:val="00BE6B0C"/>
    <w:rsid w:val="00BF39A5"/>
    <w:rsid w:val="00BF3FAF"/>
    <w:rsid w:val="00BF4148"/>
    <w:rsid w:val="00BF4157"/>
    <w:rsid w:val="00BF4DB9"/>
    <w:rsid w:val="00C00B3F"/>
    <w:rsid w:val="00C05862"/>
    <w:rsid w:val="00C10938"/>
    <w:rsid w:val="00C123EE"/>
    <w:rsid w:val="00C12985"/>
    <w:rsid w:val="00C12C7B"/>
    <w:rsid w:val="00C15961"/>
    <w:rsid w:val="00C170EF"/>
    <w:rsid w:val="00C17684"/>
    <w:rsid w:val="00C2016C"/>
    <w:rsid w:val="00C21129"/>
    <w:rsid w:val="00C24538"/>
    <w:rsid w:val="00C25581"/>
    <w:rsid w:val="00C309AE"/>
    <w:rsid w:val="00C3415C"/>
    <w:rsid w:val="00C3523A"/>
    <w:rsid w:val="00C35688"/>
    <w:rsid w:val="00C41458"/>
    <w:rsid w:val="00C50E0B"/>
    <w:rsid w:val="00C52689"/>
    <w:rsid w:val="00C57722"/>
    <w:rsid w:val="00C57B35"/>
    <w:rsid w:val="00C60369"/>
    <w:rsid w:val="00C60486"/>
    <w:rsid w:val="00C63C29"/>
    <w:rsid w:val="00C666C5"/>
    <w:rsid w:val="00C70085"/>
    <w:rsid w:val="00C73403"/>
    <w:rsid w:val="00C74409"/>
    <w:rsid w:val="00C75073"/>
    <w:rsid w:val="00C7631D"/>
    <w:rsid w:val="00C81BCC"/>
    <w:rsid w:val="00C82518"/>
    <w:rsid w:val="00C8354E"/>
    <w:rsid w:val="00C90D84"/>
    <w:rsid w:val="00C92C21"/>
    <w:rsid w:val="00C92CC2"/>
    <w:rsid w:val="00C94F81"/>
    <w:rsid w:val="00C95197"/>
    <w:rsid w:val="00CA1CD1"/>
    <w:rsid w:val="00CA20DD"/>
    <w:rsid w:val="00CA4AE7"/>
    <w:rsid w:val="00CA4E3E"/>
    <w:rsid w:val="00CA67BC"/>
    <w:rsid w:val="00CA726A"/>
    <w:rsid w:val="00CB3857"/>
    <w:rsid w:val="00CB648B"/>
    <w:rsid w:val="00CC00B1"/>
    <w:rsid w:val="00CC113B"/>
    <w:rsid w:val="00CC45CE"/>
    <w:rsid w:val="00CC61A9"/>
    <w:rsid w:val="00CC6D42"/>
    <w:rsid w:val="00CD0935"/>
    <w:rsid w:val="00CD159D"/>
    <w:rsid w:val="00CD5C99"/>
    <w:rsid w:val="00CE0643"/>
    <w:rsid w:val="00CE36BA"/>
    <w:rsid w:val="00CE59B4"/>
    <w:rsid w:val="00CE685B"/>
    <w:rsid w:val="00CE76F1"/>
    <w:rsid w:val="00CF08BF"/>
    <w:rsid w:val="00CF1BD9"/>
    <w:rsid w:val="00CF21EF"/>
    <w:rsid w:val="00CF5AB6"/>
    <w:rsid w:val="00CF5C40"/>
    <w:rsid w:val="00D0128F"/>
    <w:rsid w:val="00D01AB3"/>
    <w:rsid w:val="00D0260C"/>
    <w:rsid w:val="00D02C94"/>
    <w:rsid w:val="00D03B65"/>
    <w:rsid w:val="00D0552F"/>
    <w:rsid w:val="00D06A58"/>
    <w:rsid w:val="00D06DBA"/>
    <w:rsid w:val="00D120BE"/>
    <w:rsid w:val="00D123C9"/>
    <w:rsid w:val="00D1535D"/>
    <w:rsid w:val="00D157FF"/>
    <w:rsid w:val="00D2393F"/>
    <w:rsid w:val="00D24F9D"/>
    <w:rsid w:val="00D3170A"/>
    <w:rsid w:val="00D32017"/>
    <w:rsid w:val="00D321B3"/>
    <w:rsid w:val="00D34AB0"/>
    <w:rsid w:val="00D3768C"/>
    <w:rsid w:val="00D41666"/>
    <w:rsid w:val="00D4262F"/>
    <w:rsid w:val="00D44185"/>
    <w:rsid w:val="00D46CE4"/>
    <w:rsid w:val="00D4767B"/>
    <w:rsid w:val="00D50BAC"/>
    <w:rsid w:val="00D530FC"/>
    <w:rsid w:val="00D5372D"/>
    <w:rsid w:val="00D53E4E"/>
    <w:rsid w:val="00D54383"/>
    <w:rsid w:val="00D54BA9"/>
    <w:rsid w:val="00D55094"/>
    <w:rsid w:val="00D573D4"/>
    <w:rsid w:val="00D60ED7"/>
    <w:rsid w:val="00D6566A"/>
    <w:rsid w:val="00D72619"/>
    <w:rsid w:val="00D75813"/>
    <w:rsid w:val="00D804A8"/>
    <w:rsid w:val="00D82C7D"/>
    <w:rsid w:val="00D851BF"/>
    <w:rsid w:val="00D86A1E"/>
    <w:rsid w:val="00D900EC"/>
    <w:rsid w:val="00D90E01"/>
    <w:rsid w:val="00D9112D"/>
    <w:rsid w:val="00D93017"/>
    <w:rsid w:val="00D9365C"/>
    <w:rsid w:val="00DA0146"/>
    <w:rsid w:val="00DA0473"/>
    <w:rsid w:val="00DA059E"/>
    <w:rsid w:val="00DA2733"/>
    <w:rsid w:val="00DA4F9B"/>
    <w:rsid w:val="00DA61EF"/>
    <w:rsid w:val="00DB10D8"/>
    <w:rsid w:val="00DB3394"/>
    <w:rsid w:val="00DB3939"/>
    <w:rsid w:val="00DB6B6E"/>
    <w:rsid w:val="00DB6ED5"/>
    <w:rsid w:val="00DC6D62"/>
    <w:rsid w:val="00DD0E23"/>
    <w:rsid w:val="00DE114A"/>
    <w:rsid w:val="00DE1246"/>
    <w:rsid w:val="00DE4C4E"/>
    <w:rsid w:val="00DE5F80"/>
    <w:rsid w:val="00DF3ECB"/>
    <w:rsid w:val="00E00A59"/>
    <w:rsid w:val="00E03493"/>
    <w:rsid w:val="00E0598D"/>
    <w:rsid w:val="00E05F0E"/>
    <w:rsid w:val="00E1153B"/>
    <w:rsid w:val="00E13A4E"/>
    <w:rsid w:val="00E16348"/>
    <w:rsid w:val="00E23979"/>
    <w:rsid w:val="00E25F31"/>
    <w:rsid w:val="00E31DB0"/>
    <w:rsid w:val="00E331F0"/>
    <w:rsid w:val="00E33B57"/>
    <w:rsid w:val="00E33F34"/>
    <w:rsid w:val="00E40242"/>
    <w:rsid w:val="00E41355"/>
    <w:rsid w:val="00E41D32"/>
    <w:rsid w:val="00E446B9"/>
    <w:rsid w:val="00E47EE5"/>
    <w:rsid w:val="00E5112E"/>
    <w:rsid w:val="00E5369E"/>
    <w:rsid w:val="00E6043A"/>
    <w:rsid w:val="00E61875"/>
    <w:rsid w:val="00E63B61"/>
    <w:rsid w:val="00E64476"/>
    <w:rsid w:val="00E6636F"/>
    <w:rsid w:val="00E674DD"/>
    <w:rsid w:val="00E75F02"/>
    <w:rsid w:val="00E76759"/>
    <w:rsid w:val="00E773CC"/>
    <w:rsid w:val="00E8348F"/>
    <w:rsid w:val="00E87B97"/>
    <w:rsid w:val="00E91518"/>
    <w:rsid w:val="00E91D8F"/>
    <w:rsid w:val="00E93826"/>
    <w:rsid w:val="00E94031"/>
    <w:rsid w:val="00E95395"/>
    <w:rsid w:val="00E954AE"/>
    <w:rsid w:val="00E96061"/>
    <w:rsid w:val="00E96372"/>
    <w:rsid w:val="00E96784"/>
    <w:rsid w:val="00E97446"/>
    <w:rsid w:val="00EA17AC"/>
    <w:rsid w:val="00EA3523"/>
    <w:rsid w:val="00EA58D4"/>
    <w:rsid w:val="00EA67DF"/>
    <w:rsid w:val="00EA6B4B"/>
    <w:rsid w:val="00EB0717"/>
    <w:rsid w:val="00EB339A"/>
    <w:rsid w:val="00EB5DE1"/>
    <w:rsid w:val="00EC2247"/>
    <w:rsid w:val="00EC457D"/>
    <w:rsid w:val="00ED289D"/>
    <w:rsid w:val="00ED32E1"/>
    <w:rsid w:val="00ED49E9"/>
    <w:rsid w:val="00EE34E5"/>
    <w:rsid w:val="00EE36CE"/>
    <w:rsid w:val="00EE4264"/>
    <w:rsid w:val="00EE5388"/>
    <w:rsid w:val="00EE6F8B"/>
    <w:rsid w:val="00EE704C"/>
    <w:rsid w:val="00EF1070"/>
    <w:rsid w:val="00EF4AFF"/>
    <w:rsid w:val="00F01628"/>
    <w:rsid w:val="00F02D72"/>
    <w:rsid w:val="00F03A9B"/>
    <w:rsid w:val="00F04670"/>
    <w:rsid w:val="00F07E0D"/>
    <w:rsid w:val="00F11B13"/>
    <w:rsid w:val="00F12CB9"/>
    <w:rsid w:val="00F13BE9"/>
    <w:rsid w:val="00F203E9"/>
    <w:rsid w:val="00F216A0"/>
    <w:rsid w:val="00F247C0"/>
    <w:rsid w:val="00F266CC"/>
    <w:rsid w:val="00F35DB4"/>
    <w:rsid w:val="00F37301"/>
    <w:rsid w:val="00F37846"/>
    <w:rsid w:val="00F37D16"/>
    <w:rsid w:val="00F41AA6"/>
    <w:rsid w:val="00F44A26"/>
    <w:rsid w:val="00F44AE4"/>
    <w:rsid w:val="00F50200"/>
    <w:rsid w:val="00F54C78"/>
    <w:rsid w:val="00F61C8F"/>
    <w:rsid w:val="00F6259C"/>
    <w:rsid w:val="00F64BC2"/>
    <w:rsid w:val="00F65A1F"/>
    <w:rsid w:val="00F7108E"/>
    <w:rsid w:val="00F74F48"/>
    <w:rsid w:val="00F752A5"/>
    <w:rsid w:val="00F76713"/>
    <w:rsid w:val="00F77D6F"/>
    <w:rsid w:val="00F803DF"/>
    <w:rsid w:val="00F80C12"/>
    <w:rsid w:val="00F837F1"/>
    <w:rsid w:val="00F91FBB"/>
    <w:rsid w:val="00F93731"/>
    <w:rsid w:val="00F94E50"/>
    <w:rsid w:val="00FB18FD"/>
    <w:rsid w:val="00FB2912"/>
    <w:rsid w:val="00FB33AC"/>
    <w:rsid w:val="00FC026B"/>
    <w:rsid w:val="00FC060C"/>
    <w:rsid w:val="00FC2F9C"/>
    <w:rsid w:val="00FC3E3E"/>
    <w:rsid w:val="00FC54BC"/>
    <w:rsid w:val="00FC5BC9"/>
    <w:rsid w:val="00FC6821"/>
    <w:rsid w:val="00FD05E5"/>
    <w:rsid w:val="00FD6DAD"/>
    <w:rsid w:val="00FE2F4A"/>
    <w:rsid w:val="00FE645D"/>
    <w:rsid w:val="00FE7418"/>
    <w:rsid w:val="00FF052D"/>
    <w:rsid w:val="00FF06F9"/>
    <w:rsid w:val="00FF3610"/>
    <w:rsid w:val="00FF38F4"/>
    <w:rsid w:val="00FF443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978D19"/>
  <w15:chartTrackingRefBased/>
  <w15:docId w15:val="{2ADBFB35-D099-466B-8D0D-7E05B3941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3F2C"/>
    <w:pPr>
      <w:spacing w:after="120"/>
      <w:jc w:val="both"/>
    </w:pPr>
    <w:rPr>
      <w:rFonts w:ascii="Arial" w:hAnsi="Arial"/>
      <w:szCs w:val="24"/>
      <w:lang w:eastAsia="en-US"/>
    </w:rPr>
  </w:style>
  <w:style w:type="paragraph" w:styleId="Heading1">
    <w:name w:val="heading 1"/>
    <w:basedOn w:val="Normal"/>
    <w:next w:val="Normal"/>
    <w:qFormat/>
    <w:rsid w:val="00131F39"/>
    <w:pPr>
      <w:pageBreakBefore/>
      <w:numPr>
        <w:numId w:val="5"/>
      </w:numPr>
      <w:pBdr>
        <w:top w:val="single" w:sz="4" w:space="8" w:color="auto"/>
      </w:pBdr>
      <w:spacing w:before="240" w:after="240"/>
      <w:outlineLvl w:val="0"/>
    </w:pPr>
    <w:rPr>
      <w:rFonts w:cs="Arial"/>
      <w:b/>
      <w:bCs/>
      <w:kern w:val="36"/>
      <w:sz w:val="24"/>
    </w:rPr>
  </w:style>
  <w:style w:type="paragraph" w:styleId="Heading2">
    <w:name w:val="heading 2"/>
    <w:basedOn w:val="Normal"/>
    <w:next w:val="NormalIndent"/>
    <w:qFormat/>
    <w:rsid w:val="001B1EF0"/>
    <w:pPr>
      <w:numPr>
        <w:ilvl w:val="1"/>
        <w:numId w:val="5"/>
      </w:numPr>
      <w:pBdr>
        <w:bottom w:val="single" w:sz="4" w:space="1" w:color="auto"/>
      </w:pBdr>
      <w:spacing w:before="240" w:after="240"/>
      <w:outlineLvl w:val="1"/>
    </w:pPr>
    <w:rPr>
      <w:rFonts w:cs="Arial"/>
      <w:b/>
      <w:bCs/>
      <w:color w:val="000000"/>
      <w:sz w:val="24"/>
      <w:szCs w:val="28"/>
    </w:rPr>
  </w:style>
  <w:style w:type="paragraph" w:styleId="Heading3">
    <w:name w:val="heading 3"/>
    <w:basedOn w:val="Normal"/>
    <w:next w:val="BodyText"/>
    <w:link w:val="Heading3Char"/>
    <w:qFormat/>
    <w:rsid w:val="001B1EF0"/>
    <w:pPr>
      <w:numPr>
        <w:ilvl w:val="2"/>
        <w:numId w:val="5"/>
      </w:numPr>
      <w:tabs>
        <w:tab w:val="clear" w:pos="960"/>
        <w:tab w:val="num" w:pos="1008"/>
      </w:tabs>
      <w:spacing w:before="120"/>
      <w:ind w:left="1008"/>
      <w:outlineLvl w:val="2"/>
    </w:pPr>
    <w:rPr>
      <w:b/>
      <w:bCs/>
      <w:sz w:val="24"/>
      <w:szCs w:val="27"/>
    </w:rPr>
  </w:style>
  <w:style w:type="paragraph" w:styleId="Heading4">
    <w:name w:val="heading 4"/>
    <w:basedOn w:val="Normal"/>
    <w:next w:val="BodyText"/>
    <w:qFormat/>
    <w:rsid w:val="001B1EF0"/>
    <w:pPr>
      <w:numPr>
        <w:ilvl w:val="3"/>
        <w:numId w:val="5"/>
      </w:numPr>
      <w:tabs>
        <w:tab w:val="left" w:pos="720"/>
        <w:tab w:val="left" w:pos="1440"/>
      </w:tabs>
      <w:spacing w:before="120"/>
      <w:outlineLvl w:val="3"/>
    </w:pPr>
    <w:rPr>
      <w:rFonts w:cs="Arial"/>
      <w:b/>
      <w:bCs/>
      <w:szCs w:val="22"/>
    </w:rPr>
  </w:style>
  <w:style w:type="paragraph" w:styleId="Heading5">
    <w:name w:val="heading 5"/>
    <w:basedOn w:val="Normal"/>
    <w:next w:val="BodyText"/>
    <w:qFormat/>
    <w:rsid w:val="00AD336D"/>
    <w:pPr>
      <w:numPr>
        <w:ilvl w:val="4"/>
        <w:numId w:val="5"/>
      </w:numPr>
      <w:spacing w:before="120"/>
      <w:ind w:left="1728"/>
      <w:outlineLvl w:val="4"/>
    </w:pPr>
    <w:rPr>
      <w:b/>
      <w:bCs/>
      <w:iCs/>
      <w:szCs w:val="26"/>
    </w:rPr>
  </w:style>
  <w:style w:type="paragraph" w:styleId="Heading6">
    <w:name w:val="heading 6"/>
    <w:basedOn w:val="Normal"/>
    <w:qFormat/>
    <w:rsid w:val="001B1EF0"/>
    <w:pPr>
      <w:numPr>
        <w:ilvl w:val="5"/>
        <w:numId w:val="5"/>
      </w:numPr>
      <w:spacing w:before="120"/>
      <w:ind w:left="2016"/>
      <w:outlineLvl w:val="5"/>
    </w:pPr>
    <w:rPr>
      <w:rFonts w:cs="Arial"/>
      <w:b/>
      <w:bCs/>
      <w:iCs/>
      <w:szCs w:val="20"/>
    </w:rPr>
  </w:style>
  <w:style w:type="paragraph" w:styleId="Heading7">
    <w:name w:val="heading 7"/>
    <w:basedOn w:val="Normal"/>
    <w:next w:val="Normal"/>
    <w:qFormat/>
    <w:rsid w:val="001B1EF0"/>
    <w:pPr>
      <w:numPr>
        <w:ilvl w:val="6"/>
        <w:numId w:val="5"/>
      </w:numPr>
      <w:spacing w:before="240" w:after="60"/>
      <w:outlineLvl w:val="6"/>
    </w:pPr>
    <w:rPr>
      <w:rFonts w:ascii="Times New Roman" w:hAnsi="Times New Roman"/>
      <w:sz w:val="24"/>
    </w:rPr>
  </w:style>
  <w:style w:type="paragraph" w:styleId="Heading8">
    <w:name w:val="heading 8"/>
    <w:basedOn w:val="Normal"/>
    <w:next w:val="Normal"/>
    <w:qFormat/>
    <w:rsid w:val="001B1EF0"/>
    <w:pPr>
      <w:numPr>
        <w:ilvl w:val="7"/>
        <w:numId w:val="5"/>
      </w:numPr>
      <w:spacing w:before="240" w:after="60"/>
      <w:outlineLvl w:val="7"/>
    </w:pPr>
    <w:rPr>
      <w:rFonts w:ascii="Times New Roman" w:hAnsi="Times New Roman"/>
      <w:i/>
      <w:iCs/>
      <w:sz w:val="24"/>
    </w:rPr>
  </w:style>
  <w:style w:type="paragraph" w:styleId="Heading9">
    <w:name w:val="heading 9"/>
    <w:basedOn w:val="Normal"/>
    <w:next w:val="Normal"/>
    <w:qFormat/>
    <w:rsid w:val="001B1EF0"/>
    <w:pPr>
      <w:numPr>
        <w:ilvl w:val="8"/>
        <w:numId w:val="5"/>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C81BCC"/>
    <w:pPr>
      <w:jc w:val="left"/>
    </w:pPr>
  </w:style>
  <w:style w:type="paragraph" w:styleId="Header">
    <w:name w:val="header"/>
    <w:basedOn w:val="Normal"/>
    <w:rsid w:val="002F1CDA"/>
    <w:pPr>
      <w:tabs>
        <w:tab w:val="center" w:pos="4320"/>
        <w:tab w:val="right" w:pos="8640"/>
      </w:tabs>
      <w:spacing w:after="0"/>
      <w:jc w:val="left"/>
    </w:pPr>
    <w:rPr>
      <w:sz w:val="12"/>
      <w:szCs w:val="12"/>
    </w:rPr>
  </w:style>
  <w:style w:type="paragraph" w:customStyle="1" w:styleId="StyleCaptionNotBold">
    <w:name w:val="Style Caption + Not Bold"/>
    <w:basedOn w:val="Caption"/>
    <w:rsid w:val="009D4B49"/>
    <w:rPr>
      <w:rFonts w:cs="Arial Unicode MS"/>
      <w:b/>
      <w:bCs w:val="0"/>
    </w:rPr>
  </w:style>
  <w:style w:type="paragraph" w:styleId="Caption">
    <w:name w:val="caption"/>
    <w:basedOn w:val="Normal"/>
    <w:next w:val="Normal"/>
    <w:qFormat/>
    <w:rsid w:val="00E13A4E"/>
    <w:pPr>
      <w:spacing w:before="120"/>
      <w:jc w:val="center"/>
    </w:pPr>
    <w:rPr>
      <w:bCs/>
      <w:szCs w:val="20"/>
    </w:rPr>
  </w:style>
  <w:style w:type="paragraph" w:customStyle="1" w:styleId="StyleNormalWebVerdana1">
    <w:name w:val="Style Normal (Web) + Verdana1"/>
    <w:basedOn w:val="NormalWeb"/>
    <w:rsid w:val="00103532"/>
  </w:style>
  <w:style w:type="paragraph" w:customStyle="1" w:styleId="StyleNormalWeb10ptAuto">
    <w:name w:val="Style Normal (Web) + 10 pt Auto"/>
    <w:basedOn w:val="NormalWeb"/>
    <w:rsid w:val="00F65A1F"/>
  </w:style>
  <w:style w:type="paragraph" w:styleId="Footer">
    <w:name w:val="footer"/>
    <w:basedOn w:val="Normal"/>
    <w:rsid w:val="002F1CDA"/>
    <w:pPr>
      <w:tabs>
        <w:tab w:val="center" w:pos="4320"/>
        <w:tab w:val="right" w:pos="8640"/>
      </w:tabs>
      <w:spacing w:after="0"/>
      <w:jc w:val="left"/>
    </w:pPr>
    <w:rPr>
      <w:sz w:val="14"/>
      <w:szCs w:val="14"/>
    </w:rPr>
  </w:style>
  <w:style w:type="paragraph" w:customStyle="1" w:styleId="StyleNormalWeb11ptJustified">
    <w:name w:val="Style Normal (Web) + 11 pt Justified"/>
    <w:basedOn w:val="NormalWeb"/>
    <w:rsid w:val="00CA20DD"/>
    <w:pPr>
      <w:jc w:val="both"/>
    </w:pPr>
    <w:rPr>
      <w:szCs w:val="22"/>
    </w:rPr>
  </w:style>
  <w:style w:type="paragraph" w:customStyle="1" w:styleId="Style11ptJustified">
    <w:name w:val="Style 11 pt Justified"/>
    <w:basedOn w:val="Normal"/>
    <w:rsid w:val="00CA20DD"/>
    <w:rPr>
      <w:szCs w:val="20"/>
    </w:rPr>
  </w:style>
  <w:style w:type="paragraph" w:customStyle="1" w:styleId="StyleHeading112pt">
    <w:name w:val="Style Heading 1 + 12 pt"/>
    <w:basedOn w:val="Heading1"/>
    <w:next w:val="Normal"/>
    <w:rsid w:val="004749B1"/>
    <w:pPr>
      <w:keepNext/>
      <w:numPr>
        <w:numId w:val="1"/>
      </w:numPr>
      <w:spacing w:before="0" w:after="120"/>
    </w:pPr>
    <w:rPr>
      <w:kern w:val="0"/>
    </w:rPr>
  </w:style>
  <w:style w:type="paragraph" w:customStyle="1" w:styleId="StyleJustified">
    <w:name w:val="Style Justified"/>
    <w:basedOn w:val="Normal"/>
    <w:rsid w:val="007F2DCF"/>
    <w:rPr>
      <w:sz w:val="24"/>
      <w:szCs w:val="20"/>
    </w:rPr>
  </w:style>
  <w:style w:type="paragraph" w:customStyle="1" w:styleId="StyleHeading1Auto">
    <w:name w:val="Style Heading 1 + Auto"/>
    <w:basedOn w:val="Heading1"/>
    <w:rsid w:val="00EC2247"/>
    <w:pPr>
      <w:numPr>
        <w:numId w:val="2"/>
      </w:numPr>
    </w:pPr>
    <w:rPr>
      <w:rFonts w:ascii="Times New Roman" w:hAnsi="Times New Roman"/>
    </w:rPr>
  </w:style>
  <w:style w:type="paragraph" w:customStyle="1" w:styleId="StyleCaption12pt">
    <w:name w:val="Style Caption + 12 pt"/>
    <w:basedOn w:val="Caption"/>
    <w:rsid w:val="00E1153B"/>
    <w:pPr>
      <w:spacing w:before="0"/>
    </w:pPr>
    <w:rPr>
      <w:b/>
      <w:bCs w:val="0"/>
      <w:sz w:val="24"/>
    </w:rPr>
  </w:style>
  <w:style w:type="paragraph" w:customStyle="1" w:styleId="StyleHeading111ptBoldAutoBefore6pt">
    <w:name w:val="Style Heading 1 + 11 pt Bold Auto Before:  6 pt"/>
    <w:basedOn w:val="Heading1"/>
    <w:rsid w:val="006E1B30"/>
    <w:pPr>
      <w:spacing w:after="0"/>
    </w:pPr>
    <w:rPr>
      <w:rFonts w:ascii="Times New Roman" w:hAnsi="Times New Roman" w:cs="Times New Roman"/>
      <w:kern w:val="28"/>
      <w:szCs w:val="20"/>
    </w:rPr>
  </w:style>
  <w:style w:type="paragraph" w:customStyle="1" w:styleId="StyleHeading211ptBoldAutoBefore6pt">
    <w:name w:val="Style Heading 2 + 11 pt Bold Auto Before:  6 pt"/>
    <w:basedOn w:val="Heading2"/>
    <w:rsid w:val="006E1B30"/>
    <w:pPr>
      <w:numPr>
        <w:numId w:val="3"/>
      </w:numPr>
      <w:spacing w:before="120" w:after="0"/>
      <w:jc w:val="left"/>
    </w:pPr>
    <w:rPr>
      <w:rFonts w:ascii="Times New Roman" w:hAnsi="Times New Roman" w:cs="Times New Roman"/>
      <w:color w:val="auto"/>
      <w:kern w:val="28"/>
      <w:szCs w:val="20"/>
    </w:rPr>
  </w:style>
  <w:style w:type="paragraph" w:customStyle="1" w:styleId="StyleNormalWebArialAfter6pt">
    <w:name w:val="Style Normal (Web) + Arial After:  6 pt"/>
    <w:basedOn w:val="NormalWeb"/>
    <w:rsid w:val="00EE704C"/>
  </w:style>
  <w:style w:type="paragraph" w:customStyle="1" w:styleId="StyleArialItalicLinespacingsingle">
    <w:name w:val="Style Arial Italic Line spacing:  single"/>
    <w:basedOn w:val="Normal"/>
    <w:rsid w:val="00714AEF"/>
    <w:pPr>
      <w:jc w:val="left"/>
    </w:pPr>
    <w:rPr>
      <w:i/>
      <w:iCs/>
    </w:rPr>
  </w:style>
  <w:style w:type="paragraph" w:customStyle="1" w:styleId="a">
    <w:name w:val="_"/>
    <w:basedOn w:val="Normal"/>
    <w:rsid w:val="007114AF"/>
    <w:pPr>
      <w:widowControl w:val="0"/>
      <w:spacing w:after="0"/>
      <w:ind w:left="360" w:hanging="360"/>
      <w:jc w:val="left"/>
    </w:pPr>
    <w:rPr>
      <w:snapToGrid w:val="0"/>
      <w:sz w:val="24"/>
      <w:szCs w:val="20"/>
    </w:rPr>
  </w:style>
  <w:style w:type="character" w:styleId="PageNumber">
    <w:name w:val="page number"/>
    <w:basedOn w:val="DefaultParagraphFont"/>
    <w:rsid w:val="00B445F2"/>
  </w:style>
  <w:style w:type="paragraph" w:styleId="BalloonText">
    <w:name w:val="Balloon Text"/>
    <w:basedOn w:val="Normal"/>
    <w:semiHidden/>
    <w:rsid w:val="001047FC"/>
    <w:rPr>
      <w:rFonts w:ascii="Tahoma" w:hAnsi="Tahoma" w:cs="Tahoma"/>
      <w:sz w:val="16"/>
      <w:szCs w:val="16"/>
    </w:rPr>
  </w:style>
  <w:style w:type="paragraph" w:styleId="Title">
    <w:name w:val="Title"/>
    <w:basedOn w:val="Normal"/>
    <w:qFormat/>
    <w:rsid w:val="008C0D0C"/>
    <w:pPr>
      <w:spacing w:before="720" w:after="720"/>
      <w:jc w:val="center"/>
      <w:outlineLvl w:val="0"/>
    </w:pPr>
    <w:rPr>
      <w:rFonts w:cs="Arial"/>
      <w:bCs/>
      <w:kern w:val="28"/>
      <w:sz w:val="48"/>
      <w:szCs w:val="32"/>
    </w:rPr>
  </w:style>
  <w:style w:type="paragraph" w:customStyle="1" w:styleId="StyleTitleBold">
    <w:name w:val="Style Title + Bold"/>
    <w:basedOn w:val="Title"/>
    <w:rsid w:val="008C0D0C"/>
  </w:style>
  <w:style w:type="paragraph" w:styleId="BodyText">
    <w:name w:val="Body Text"/>
    <w:basedOn w:val="Normal"/>
    <w:link w:val="BodyTextChar"/>
    <w:rsid w:val="00486C27"/>
    <w:pPr>
      <w:spacing w:after="0" w:line="360" w:lineRule="auto"/>
      <w:jc w:val="left"/>
    </w:pPr>
    <w:rPr>
      <w:rFonts w:ascii="Times New Roman" w:hAnsi="Times New Roman"/>
      <w:sz w:val="24"/>
      <w:szCs w:val="20"/>
    </w:rPr>
  </w:style>
  <w:style w:type="paragraph" w:styleId="NormalIndent">
    <w:name w:val="Normal Indent"/>
    <w:basedOn w:val="Normal"/>
    <w:rsid w:val="00C05862"/>
    <w:pPr>
      <w:ind w:left="720"/>
    </w:pPr>
  </w:style>
  <w:style w:type="paragraph" w:styleId="TOC1">
    <w:name w:val="toc 1"/>
    <w:basedOn w:val="Normal"/>
    <w:next w:val="Normal"/>
    <w:autoRedefine/>
    <w:uiPriority w:val="39"/>
    <w:rsid w:val="00FC026B"/>
  </w:style>
  <w:style w:type="paragraph" w:styleId="TOC2">
    <w:name w:val="toc 2"/>
    <w:basedOn w:val="Normal"/>
    <w:next w:val="Normal"/>
    <w:autoRedefine/>
    <w:uiPriority w:val="39"/>
    <w:rsid w:val="00FC026B"/>
    <w:pPr>
      <w:ind w:left="220"/>
    </w:pPr>
  </w:style>
  <w:style w:type="character" w:styleId="Hyperlink">
    <w:name w:val="Hyperlink"/>
    <w:rsid w:val="00FC026B"/>
    <w:rPr>
      <w:color w:val="0000FF"/>
      <w:u w:val="single"/>
    </w:rPr>
  </w:style>
  <w:style w:type="paragraph" w:styleId="BodyTextIndent">
    <w:name w:val="Body Text Indent"/>
    <w:basedOn w:val="Normal"/>
    <w:link w:val="BodyTextIndentChar"/>
    <w:rsid w:val="003A4647"/>
    <w:pPr>
      <w:ind w:left="360"/>
    </w:pPr>
  </w:style>
  <w:style w:type="character" w:customStyle="1" w:styleId="BodyTextIndentChar">
    <w:name w:val="Body Text Indent Char"/>
    <w:link w:val="BodyTextIndent"/>
    <w:rsid w:val="00D06A58"/>
    <w:rPr>
      <w:rFonts w:ascii="Arial" w:hAnsi="Arial"/>
      <w:sz w:val="22"/>
      <w:szCs w:val="24"/>
      <w:lang w:val="en-US" w:eastAsia="en-US" w:bidi="ar-SA"/>
    </w:rPr>
  </w:style>
  <w:style w:type="paragraph" w:styleId="TOC3">
    <w:name w:val="toc 3"/>
    <w:basedOn w:val="Normal"/>
    <w:next w:val="Normal"/>
    <w:autoRedefine/>
    <w:uiPriority w:val="39"/>
    <w:rsid w:val="00AA5C07"/>
    <w:pPr>
      <w:ind w:left="440"/>
    </w:pPr>
  </w:style>
  <w:style w:type="paragraph" w:styleId="ListBullet">
    <w:name w:val="List Bullet"/>
    <w:basedOn w:val="Normal"/>
    <w:rsid w:val="00273221"/>
    <w:pPr>
      <w:spacing w:after="60"/>
      <w:ind w:left="1080" w:hanging="360"/>
      <w:jc w:val="left"/>
    </w:pPr>
    <w:rPr>
      <w:rFonts w:ascii="Times New Roman" w:hAnsi="Times New Roman"/>
      <w:szCs w:val="20"/>
    </w:rPr>
  </w:style>
  <w:style w:type="table" w:styleId="TableElegant">
    <w:name w:val="Table Elegant"/>
    <w:basedOn w:val="TableNormal"/>
    <w:rsid w:val="00190319"/>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ist-Ref">
    <w:name w:val="List-Ref"/>
    <w:basedOn w:val="Normal"/>
    <w:rsid w:val="00FC54BC"/>
    <w:pPr>
      <w:numPr>
        <w:numId w:val="4"/>
      </w:numPr>
    </w:pPr>
  </w:style>
  <w:style w:type="paragraph" w:styleId="PlainText">
    <w:name w:val="Plain Text"/>
    <w:basedOn w:val="Normal"/>
    <w:rsid w:val="00A5688F"/>
    <w:pPr>
      <w:spacing w:after="60"/>
    </w:pPr>
    <w:rPr>
      <w:rFonts w:cs="Arial"/>
      <w:szCs w:val="20"/>
    </w:rPr>
  </w:style>
  <w:style w:type="paragraph" w:styleId="Subtitle">
    <w:name w:val="Subtitle"/>
    <w:basedOn w:val="Normal"/>
    <w:qFormat/>
    <w:rsid w:val="000E65F9"/>
    <w:pPr>
      <w:spacing w:after="60"/>
      <w:jc w:val="right"/>
      <w:outlineLvl w:val="1"/>
    </w:pPr>
    <w:rPr>
      <w:rFonts w:cs="Arial"/>
      <w:b/>
      <w:sz w:val="28"/>
    </w:rPr>
  </w:style>
  <w:style w:type="paragraph" w:styleId="DocumentMap">
    <w:name w:val="Document Map"/>
    <w:basedOn w:val="Normal"/>
    <w:semiHidden/>
    <w:rsid w:val="008A0815"/>
    <w:pPr>
      <w:shd w:val="clear" w:color="auto" w:fill="000080"/>
    </w:pPr>
    <w:rPr>
      <w:rFonts w:ascii="Tahoma" w:hAnsi="Tahoma" w:cs="Tahoma"/>
      <w:szCs w:val="20"/>
    </w:rPr>
  </w:style>
  <w:style w:type="paragraph" w:styleId="FootnoteText">
    <w:name w:val="footnote text"/>
    <w:basedOn w:val="Normal"/>
    <w:semiHidden/>
    <w:rsid w:val="006001DC"/>
    <w:pPr>
      <w:keepLines/>
    </w:pPr>
    <w:rPr>
      <w:rFonts w:ascii="Garamond" w:hAnsi="Garamond"/>
      <w:sz w:val="18"/>
      <w:szCs w:val="20"/>
    </w:rPr>
  </w:style>
  <w:style w:type="character" w:styleId="FootnoteReference">
    <w:name w:val="footnote reference"/>
    <w:semiHidden/>
    <w:rsid w:val="006001DC"/>
    <w:rPr>
      <w:vertAlign w:val="superscript"/>
    </w:rPr>
  </w:style>
  <w:style w:type="paragraph" w:customStyle="1" w:styleId="References">
    <w:name w:val="References"/>
    <w:basedOn w:val="Normal"/>
    <w:rsid w:val="006001DC"/>
    <w:pPr>
      <w:widowControl w:val="0"/>
      <w:autoSpaceDE w:val="0"/>
      <w:autoSpaceDN w:val="0"/>
      <w:ind w:left="397" w:hanging="397"/>
    </w:pPr>
    <w:rPr>
      <w:rFonts w:ascii="Times" w:hAnsi="Times"/>
      <w:szCs w:val="20"/>
      <w:lang w:val="en-GB"/>
    </w:rPr>
  </w:style>
  <w:style w:type="paragraph" w:styleId="List2">
    <w:name w:val="List 2"/>
    <w:basedOn w:val="Normal"/>
    <w:rsid w:val="006001DC"/>
    <w:pPr>
      <w:spacing w:line="360" w:lineRule="auto"/>
      <w:ind w:left="720" w:hanging="360"/>
    </w:pPr>
    <w:rPr>
      <w:rFonts w:ascii="Times New Roman" w:eastAsia="SimSun" w:hAnsi="Times New Roman"/>
      <w:sz w:val="24"/>
      <w:szCs w:val="20"/>
    </w:rPr>
  </w:style>
  <w:style w:type="character" w:customStyle="1" w:styleId="h">
    <w:name w:val="h"/>
    <w:basedOn w:val="DefaultParagraphFont"/>
    <w:rsid w:val="006001DC"/>
  </w:style>
  <w:style w:type="paragraph" w:customStyle="1" w:styleId="Equation">
    <w:name w:val="Equation"/>
    <w:basedOn w:val="Normal"/>
    <w:rsid w:val="00EE6F8B"/>
    <w:pPr>
      <w:widowControl w:val="0"/>
      <w:tabs>
        <w:tab w:val="right" w:pos="4720"/>
      </w:tabs>
      <w:autoSpaceDE w:val="0"/>
      <w:autoSpaceDN w:val="0"/>
      <w:spacing w:before="100" w:after="100"/>
    </w:pPr>
    <w:rPr>
      <w:rFonts w:ascii="Times" w:hAnsi="Times"/>
      <w:szCs w:val="20"/>
      <w:lang w:val="en-GB"/>
    </w:rPr>
  </w:style>
  <w:style w:type="character" w:styleId="HTMLCite">
    <w:name w:val="HTML Cite"/>
    <w:rsid w:val="005D1894"/>
    <w:rPr>
      <w:i/>
      <w:iCs/>
    </w:rPr>
  </w:style>
  <w:style w:type="character" w:styleId="Emphasis">
    <w:name w:val="Emphasis"/>
    <w:qFormat/>
    <w:rsid w:val="009C0B73"/>
    <w:rPr>
      <w:i/>
      <w:iCs/>
    </w:rPr>
  </w:style>
  <w:style w:type="character" w:customStyle="1" w:styleId="m">
    <w:name w:val="m"/>
    <w:basedOn w:val="DefaultParagraphFont"/>
    <w:rsid w:val="00574D93"/>
  </w:style>
  <w:style w:type="paragraph" w:customStyle="1" w:styleId="StyleHeading4Left0Firstline0">
    <w:name w:val="Style Heading 4 + Left:  0&quot; First line:  0&quot;"/>
    <w:basedOn w:val="Heading4"/>
    <w:next w:val="BodyText"/>
    <w:rsid w:val="00E00A59"/>
    <w:pPr>
      <w:ind w:left="0" w:firstLine="0"/>
    </w:pPr>
    <w:rPr>
      <w:rFonts w:cs="Times New Roman"/>
      <w:szCs w:val="20"/>
    </w:rPr>
  </w:style>
  <w:style w:type="paragraph" w:customStyle="1" w:styleId="WW-BodyText2">
    <w:name w:val="WW-Body Text 2"/>
    <w:basedOn w:val="Normal"/>
    <w:rsid w:val="00DA4F9B"/>
    <w:pPr>
      <w:suppressAutoHyphens/>
    </w:pPr>
    <w:rPr>
      <w:rFonts w:ascii="Batang" w:eastAsia="Batang" w:hAnsi="Batang"/>
      <w:szCs w:val="22"/>
      <w:lang w:eastAsia="ar-SA"/>
    </w:rPr>
  </w:style>
  <w:style w:type="character" w:customStyle="1" w:styleId="FootnoteCharacters">
    <w:name w:val="Footnote Characters"/>
    <w:rsid w:val="00DA4F9B"/>
    <w:rPr>
      <w:vertAlign w:val="superscript"/>
    </w:rPr>
  </w:style>
  <w:style w:type="character" w:customStyle="1" w:styleId="WW-FootnoteCharacters1">
    <w:name w:val="WW-Footnote Characters1"/>
    <w:rsid w:val="00DA4F9B"/>
    <w:rPr>
      <w:vertAlign w:val="superscript"/>
    </w:rPr>
  </w:style>
  <w:style w:type="paragraph" w:customStyle="1" w:styleId="Index">
    <w:name w:val="Index"/>
    <w:basedOn w:val="Normal"/>
    <w:rsid w:val="00DA4F9B"/>
    <w:pPr>
      <w:suppressLineNumbers/>
      <w:suppressAutoHyphens/>
    </w:pPr>
    <w:rPr>
      <w:rFonts w:cs="Tahoma"/>
      <w:lang w:eastAsia="ar-SA"/>
    </w:rPr>
  </w:style>
  <w:style w:type="paragraph" w:customStyle="1" w:styleId="FAIMTextBody">
    <w:name w:val="FAIM Text Body"/>
    <w:basedOn w:val="Normal"/>
    <w:rsid w:val="007F35F6"/>
    <w:pPr>
      <w:tabs>
        <w:tab w:val="left" w:pos="0"/>
      </w:tabs>
      <w:autoSpaceDE w:val="0"/>
      <w:autoSpaceDN w:val="0"/>
      <w:ind w:firstLine="288"/>
    </w:pPr>
    <w:rPr>
      <w:rFonts w:ascii="Times New Roman" w:hAnsi="Times New Roman"/>
      <w:szCs w:val="20"/>
      <w:lang w:eastAsia="de-DE"/>
    </w:rPr>
  </w:style>
  <w:style w:type="paragraph" w:styleId="BodyText2">
    <w:name w:val="Body Text 2"/>
    <w:basedOn w:val="Normal"/>
    <w:rsid w:val="007F35F6"/>
    <w:pPr>
      <w:spacing w:line="480" w:lineRule="auto"/>
    </w:pPr>
  </w:style>
  <w:style w:type="paragraph" w:customStyle="1" w:styleId="StyleTitleAsianMSMinchoRight">
    <w:name w:val="Style Title + (Asian) MS Mincho Right"/>
    <w:basedOn w:val="Title"/>
    <w:rsid w:val="00D93017"/>
    <w:pPr>
      <w:pBdr>
        <w:bottom w:val="single" w:sz="4" w:space="1" w:color="auto"/>
      </w:pBdr>
      <w:spacing w:after="360"/>
      <w:jc w:val="right"/>
    </w:pPr>
    <w:rPr>
      <w:rFonts w:eastAsia="MS Mincho" w:cs="Times New Roman"/>
      <w:bCs w:val="0"/>
      <w:sz w:val="32"/>
      <w:szCs w:val="20"/>
    </w:rPr>
  </w:style>
  <w:style w:type="paragraph" w:customStyle="1" w:styleId="StyleHeading1TopNoborderBottomSinglesolidlineAut">
    <w:name w:val="Style Heading 1 + Top: (No border) Bottom: (Single solid line Aut..."/>
    <w:basedOn w:val="Heading1"/>
    <w:rsid w:val="00D4262F"/>
    <w:pPr>
      <w:pBdr>
        <w:top w:val="none" w:sz="0" w:space="0" w:color="auto"/>
        <w:bottom w:val="single" w:sz="4" w:space="1" w:color="auto"/>
      </w:pBdr>
    </w:pPr>
    <w:rPr>
      <w:rFonts w:cs="Times New Roman"/>
      <w:szCs w:val="20"/>
    </w:rPr>
  </w:style>
  <w:style w:type="paragraph" w:customStyle="1" w:styleId="StyleBodyTextArialLeft07">
    <w:name w:val="Style Body Text + Arial Left:  0.7&quot;"/>
    <w:basedOn w:val="BodyText"/>
    <w:rsid w:val="00960212"/>
    <w:pPr>
      <w:ind w:left="1008"/>
    </w:pPr>
    <w:rPr>
      <w:rFonts w:ascii="Arial" w:hAnsi="Arial"/>
      <w:sz w:val="20"/>
    </w:rPr>
  </w:style>
  <w:style w:type="paragraph" w:customStyle="1" w:styleId="StyleCaptionCentered">
    <w:name w:val="Style Caption + Centered"/>
    <w:basedOn w:val="Caption"/>
    <w:rsid w:val="00AD336D"/>
    <w:rPr>
      <w:b/>
    </w:rPr>
  </w:style>
  <w:style w:type="paragraph" w:customStyle="1" w:styleId="StyleBodyTextLeft05">
    <w:name w:val="Style Body Text + Left:  0.5&quot;"/>
    <w:basedOn w:val="BodyText"/>
    <w:rsid w:val="00E13A4E"/>
    <w:pPr>
      <w:ind w:left="720"/>
    </w:pPr>
    <w:rPr>
      <w:rFonts w:ascii="Arial" w:hAnsi="Arial"/>
      <w:sz w:val="20"/>
    </w:rPr>
  </w:style>
  <w:style w:type="paragraph" w:customStyle="1" w:styleId="StyleBodyTextLeft05After6ptLinespacingsingle">
    <w:name w:val="Style Body Text + Left:  0.5&quot; After:  6 pt Line spacing:  single"/>
    <w:basedOn w:val="BodyText"/>
    <w:rsid w:val="00BF4148"/>
    <w:pPr>
      <w:spacing w:after="120" w:line="240" w:lineRule="auto"/>
      <w:ind w:left="720"/>
    </w:pPr>
    <w:rPr>
      <w:rFonts w:ascii="Arial" w:hAnsi="Arial"/>
      <w:sz w:val="20"/>
    </w:rPr>
  </w:style>
  <w:style w:type="character" w:customStyle="1" w:styleId="TextChar">
    <w:name w:val="Text Char"/>
    <w:rsid w:val="00593833"/>
    <w:rPr>
      <w:lang w:val="en-US" w:eastAsia="en-US" w:bidi="ar-SA"/>
    </w:rPr>
  </w:style>
  <w:style w:type="paragraph" w:customStyle="1" w:styleId="StyleAfter0pt">
    <w:name w:val="Style After:  0 pt"/>
    <w:basedOn w:val="Normal"/>
    <w:autoRedefine/>
    <w:rsid w:val="0016696A"/>
    <w:pPr>
      <w:numPr>
        <w:numId w:val="11"/>
      </w:numPr>
      <w:spacing w:after="0" w:line="360" w:lineRule="auto"/>
    </w:pPr>
    <w:rPr>
      <w:rFonts w:ascii="Times New Roman" w:hAnsi="Times New Roman"/>
      <w:bCs/>
      <w:sz w:val="24"/>
      <w:szCs w:val="20"/>
    </w:rPr>
  </w:style>
  <w:style w:type="paragraph" w:customStyle="1" w:styleId="BoldKeywordParagraph">
    <w:name w:val="Bold Keyword Paragraph"/>
    <w:basedOn w:val="Normal"/>
    <w:link w:val="BoldKeywordParagraphChar"/>
    <w:rsid w:val="0016696A"/>
    <w:pPr>
      <w:autoSpaceDE w:val="0"/>
      <w:autoSpaceDN w:val="0"/>
      <w:spacing w:line="320" w:lineRule="atLeast"/>
      <w:ind w:left="619" w:right="547" w:hanging="259"/>
    </w:pPr>
    <w:rPr>
      <w:rFonts w:ascii="Times" w:hAnsi="Times"/>
      <w:b/>
      <w:bCs/>
    </w:rPr>
  </w:style>
  <w:style w:type="character" w:customStyle="1" w:styleId="BoldKeywordParagraphChar">
    <w:name w:val="Bold Keyword Paragraph Char"/>
    <w:link w:val="BoldKeywordParagraph"/>
    <w:rsid w:val="0016696A"/>
    <w:rPr>
      <w:rFonts w:ascii="Times" w:hAnsi="Times"/>
      <w:b/>
      <w:bCs/>
      <w:szCs w:val="24"/>
      <w:lang w:val="en-US" w:eastAsia="en-US" w:bidi="ar-SA"/>
    </w:rPr>
  </w:style>
  <w:style w:type="paragraph" w:styleId="ListParagraph">
    <w:name w:val="List Paragraph"/>
    <w:basedOn w:val="Normal"/>
    <w:uiPriority w:val="34"/>
    <w:qFormat/>
    <w:rsid w:val="00812B12"/>
    <w:pPr>
      <w:ind w:left="720"/>
      <w:contextualSpacing/>
    </w:pPr>
  </w:style>
  <w:style w:type="character" w:customStyle="1" w:styleId="Heading3Char">
    <w:name w:val="Heading 3 Char"/>
    <w:basedOn w:val="DefaultParagraphFont"/>
    <w:link w:val="Heading3"/>
    <w:rsid w:val="00812B12"/>
    <w:rPr>
      <w:rFonts w:ascii="Arial" w:hAnsi="Arial"/>
      <w:b/>
      <w:bCs/>
      <w:sz w:val="24"/>
      <w:szCs w:val="27"/>
      <w:lang w:eastAsia="en-US"/>
    </w:rPr>
  </w:style>
  <w:style w:type="character" w:customStyle="1" w:styleId="BodyTextChar">
    <w:name w:val="Body Text Char"/>
    <w:basedOn w:val="DefaultParagraphFont"/>
    <w:link w:val="BodyText"/>
    <w:rsid w:val="00812B12"/>
    <w:rPr>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5357">
      <w:bodyDiv w:val="1"/>
      <w:marLeft w:val="0"/>
      <w:marRight w:val="0"/>
      <w:marTop w:val="0"/>
      <w:marBottom w:val="0"/>
      <w:divBdr>
        <w:top w:val="none" w:sz="0" w:space="0" w:color="auto"/>
        <w:left w:val="none" w:sz="0" w:space="0" w:color="auto"/>
        <w:bottom w:val="none" w:sz="0" w:space="0" w:color="auto"/>
        <w:right w:val="none" w:sz="0" w:space="0" w:color="auto"/>
      </w:divBdr>
    </w:div>
    <w:div w:id="63916699">
      <w:bodyDiv w:val="1"/>
      <w:marLeft w:val="0"/>
      <w:marRight w:val="0"/>
      <w:marTop w:val="0"/>
      <w:marBottom w:val="0"/>
      <w:divBdr>
        <w:top w:val="none" w:sz="0" w:space="0" w:color="auto"/>
        <w:left w:val="none" w:sz="0" w:space="0" w:color="auto"/>
        <w:bottom w:val="none" w:sz="0" w:space="0" w:color="auto"/>
        <w:right w:val="none" w:sz="0" w:space="0" w:color="auto"/>
      </w:divBdr>
      <w:divsChild>
        <w:div w:id="1466240955">
          <w:marLeft w:val="576"/>
          <w:marRight w:val="0"/>
          <w:marTop w:val="0"/>
          <w:marBottom w:val="0"/>
          <w:divBdr>
            <w:top w:val="none" w:sz="0" w:space="0" w:color="auto"/>
            <w:left w:val="none" w:sz="0" w:space="0" w:color="auto"/>
            <w:bottom w:val="none" w:sz="0" w:space="0" w:color="auto"/>
            <w:right w:val="none" w:sz="0" w:space="0" w:color="auto"/>
          </w:divBdr>
        </w:div>
      </w:divsChild>
    </w:div>
    <w:div w:id="83769005">
      <w:bodyDiv w:val="1"/>
      <w:marLeft w:val="0"/>
      <w:marRight w:val="0"/>
      <w:marTop w:val="0"/>
      <w:marBottom w:val="0"/>
      <w:divBdr>
        <w:top w:val="none" w:sz="0" w:space="0" w:color="auto"/>
        <w:left w:val="none" w:sz="0" w:space="0" w:color="auto"/>
        <w:bottom w:val="none" w:sz="0" w:space="0" w:color="auto"/>
        <w:right w:val="none" w:sz="0" w:space="0" w:color="auto"/>
      </w:divBdr>
    </w:div>
    <w:div w:id="188111385">
      <w:bodyDiv w:val="1"/>
      <w:marLeft w:val="0"/>
      <w:marRight w:val="0"/>
      <w:marTop w:val="0"/>
      <w:marBottom w:val="0"/>
      <w:divBdr>
        <w:top w:val="none" w:sz="0" w:space="0" w:color="auto"/>
        <w:left w:val="none" w:sz="0" w:space="0" w:color="auto"/>
        <w:bottom w:val="none" w:sz="0" w:space="0" w:color="auto"/>
        <w:right w:val="none" w:sz="0" w:space="0" w:color="auto"/>
      </w:divBdr>
    </w:div>
    <w:div w:id="282806678">
      <w:bodyDiv w:val="1"/>
      <w:marLeft w:val="0"/>
      <w:marRight w:val="0"/>
      <w:marTop w:val="0"/>
      <w:marBottom w:val="0"/>
      <w:divBdr>
        <w:top w:val="none" w:sz="0" w:space="0" w:color="auto"/>
        <w:left w:val="none" w:sz="0" w:space="0" w:color="auto"/>
        <w:bottom w:val="none" w:sz="0" w:space="0" w:color="auto"/>
        <w:right w:val="none" w:sz="0" w:space="0" w:color="auto"/>
      </w:divBdr>
    </w:div>
    <w:div w:id="317854944">
      <w:bodyDiv w:val="1"/>
      <w:marLeft w:val="0"/>
      <w:marRight w:val="0"/>
      <w:marTop w:val="0"/>
      <w:marBottom w:val="0"/>
      <w:divBdr>
        <w:top w:val="none" w:sz="0" w:space="0" w:color="auto"/>
        <w:left w:val="none" w:sz="0" w:space="0" w:color="auto"/>
        <w:bottom w:val="none" w:sz="0" w:space="0" w:color="auto"/>
        <w:right w:val="none" w:sz="0" w:space="0" w:color="auto"/>
      </w:divBdr>
    </w:div>
    <w:div w:id="442500103">
      <w:bodyDiv w:val="1"/>
      <w:marLeft w:val="0"/>
      <w:marRight w:val="0"/>
      <w:marTop w:val="0"/>
      <w:marBottom w:val="0"/>
      <w:divBdr>
        <w:top w:val="none" w:sz="0" w:space="0" w:color="auto"/>
        <w:left w:val="none" w:sz="0" w:space="0" w:color="auto"/>
        <w:bottom w:val="none" w:sz="0" w:space="0" w:color="auto"/>
        <w:right w:val="none" w:sz="0" w:space="0" w:color="auto"/>
      </w:divBdr>
      <w:divsChild>
        <w:div w:id="1751274935">
          <w:marLeft w:val="1267"/>
          <w:marRight w:val="0"/>
          <w:marTop w:val="0"/>
          <w:marBottom w:val="0"/>
          <w:divBdr>
            <w:top w:val="none" w:sz="0" w:space="0" w:color="auto"/>
            <w:left w:val="none" w:sz="0" w:space="0" w:color="auto"/>
            <w:bottom w:val="none" w:sz="0" w:space="0" w:color="auto"/>
            <w:right w:val="none" w:sz="0" w:space="0" w:color="auto"/>
          </w:divBdr>
        </w:div>
        <w:div w:id="1704013754">
          <w:marLeft w:val="1267"/>
          <w:marRight w:val="0"/>
          <w:marTop w:val="0"/>
          <w:marBottom w:val="0"/>
          <w:divBdr>
            <w:top w:val="none" w:sz="0" w:space="0" w:color="auto"/>
            <w:left w:val="none" w:sz="0" w:space="0" w:color="auto"/>
            <w:bottom w:val="none" w:sz="0" w:space="0" w:color="auto"/>
            <w:right w:val="none" w:sz="0" w:space="0" w:color="auto"/>
          </w:divBdr>
        </w:div>
      </w:divsChild>
    </w:div>
    <w:div w:id="455107418">
      <w:bodyDiv w:val="1"/>
      <w:marLeft w:val="0"/>
      <w:marRight w:val="0"/>
      <w:marTop w:val="0"/>
      <w:marBottom w:val="0"/>
      <w:divBdr>
        <w:top w:val="none" w:sz="0" w:space="0" w:color="auto"/>
        <w:left w:val="none" w:sz="0" w:space="0" w:color="auto"/>
        <w:bottom w:val="none" w:sz="0" w:space="0" w:color="auto"/>
        <w:right w:val="none" w:sz="0" w:space="0" w:color="auto"/>
      </w:divBdr>
      <w:divsChild>
        <w:div w:id="596525873">
          <w:marLeft w:val="720"/>
          <w:marRight w:val="0"/>
          <w:marTop w:val="0"/>
          <w:marBottom w:val="0"/>
          <w:divBdr>
            <w:top w:val="none" w:sz="0" w:space="0" w:color="auto"/>
            <w:left w:val="none" w:sz="0" w:space="0" w:color="auto"/>
            <w:bottom w:val="none" w:sz="0" w:space="0" w:color="auto"/>
            <w:right w:val="none" w:sz="0" w:space="0" w:color="auto"/>
          </w:divBdr>
        </w:div>
        <w:div w:id="57748077">
          <w:marLeft w:val="1267"/>
          <w:marRight w:val="0"/>
          <w:marTop w:val="0"/>
          <w:marBottom w:val="0"/>
          <w:divBdr>
            <w:top w:val="none" w:sz="0" w:space="0" w:color="auto"/>
            <w:left w:val="none" w:sz="0" w:space="0" w:color="auto"/>
            <w:bottom w:val="none" w:sz="0" w:space="0" w:color="auto"/>
            <w:right w:val="none" w:sz="0" w:space="0" w:color="auto"/>
          </w:divBdr>
        </w:div>
        <w:div w:id="2136362873">
          <w:marLeft w:val="1267"/>
          <w:marRight w:val="0"/>
          <w:marTop w:val="0"/>
          <w:marBottom w:val="0"/>
          <w:divBdr>
            <w:top w:val="none" w:sz="0" w:space="0" w:color="auto"/>
            <w:left w:val="none" w:sz="0" w:space="0" w:color="auto"/>
            <w:bottom w:val="none" w:sz="0" w:space="0" w:color="auto"/>
            <w:right w:val="none" w:sz="0" w:space="0" w:color="auto"/>
          </w:divBdr>
        </w:div>
        <w:div w:id="342513863">
          <w:marLeft w:val="1267"/>
          <w:marRight w:val="0"/>
          <w:marTop w:val="0"/>
          <w:marBottom w:val="0"/>
          <w:divBdr>
            <w:top w:val="none" w:sz="0" w:space="0" w:color="auto"/>
            <w:left w:val="none" w:sz="0" w:space="0" w:color="auto"/>
            <w:bottom w:val="none" w:sz="0" w:space="0" w:color="auto"/>
            <w:right w:val="none" w:sz="0" w:space="0" w:color="auto"/>
          </w:divBdr>
        </w:div>
        <w:div w:id="1647903030">
          <w:marLeft w:val="806"/>
          <w:marRight w:val="0"/>
          <w:marTop w:val="0"/>
          <w:marBottom w:val="0"/>
          <w:divBdr>
            <w:top w:val="none" w:sz="0" w:space="0" w:color="auto"/>
            <w:left w:val="none" w:sz="0" w:space="0" w:color="auto"/>
            <w:bottom w:val="none" w:sz="0" w:space="0" w:color="auto"/>
            <w:right w:val="none" w:sz="0" w:space="0" w:color="auto"/>
          </w:divBdr>
        </w:div>
        <w:div w:id="873348037">
          <w:marLeft w:val="806"/>
          <w:marRight w:val="0"/>
          <w:marTop w:val="0"/>
          <w:marBottom w:val="0"/>
          <w:divBdr>
            <w:top w:val="none" w:sz="0" w:space="0" w:color="auto"/>
            <w:left w:val="none" w:sz="0" w:space="0" w:color="auto"/>
            <w:bottom w:val="none" w:sz="0" w:space="0" w:color="auto"/>
            <w:right w:val="none" w:sz="0" w:space="0" w:color="auto"/>
          </w:divBdr>
        </w:div>
      </w:divsChild>
    </w:div>
    <w:div w:id="527644039">
      <w:bodyDiv w:val="1"/>
      <w:marLeft w:val="0"/>
      <w:marRight w:val="0"/>
      <w:marTop w:val="0"/>
      <w:marBottom w:val="0"/>
      <w:divBdr>
        <w:top w:val="none" w:sz="0" w:space="0" w:color="auto"/>
        <w:left w:val="none" w:sz="0" w:space="0" w:color="auto"/>
        <w:bottom w:val="none" w:sz="0" w:space="0" w:color="auto"/>
        <w:right w:val="none" w:sz="0" w:space="0" w:color="auto"/>
      </w:divBdr>
    </w:div>
    <w:div w:id="723218553">
      <w:bodyDiv w:val="1"/>
      <w:marLeft w:val="0"/>
      <w:marRight w:val="0"/>
      <w:marTop w:val="0"/>
      <w:marBottom w:val="0"/>
      <w:divBdr>
        <w:top w:val="none" w:sz="0" w:space="0" w:color="auto"/>
        <w:left w:val="none" w:sz="0" w:space="0" w:color="auto"/>
        <w:bottom w:val="none" w:sz="0" w:space="0" w:color="auto"/>
        <w:right w:val="none" w:sz="0" w:space="0" w:color="auto"/>
      </w:divBdr>
    </w:div>
    <w:div w:id="1008211641">
      <w:bodyDiv w:val="1"/>
      <w:marLeft w:val="0"/>
      <w:marRight w:val="0"/>
      <w:marTop w:val="0"/>
      <w:marBottom w:val="0"/>
      <w:divBdr>
        <w:top w:val="none" w:sz="0" w:space="0" w:color="auto"/>
        <w:left w:val="none" w:sz="0" w:space="0" w:color="auto"/>
        <w:bottom w:val="none" w:sz="0" w:space="0" w:color="auto"/>
        <w:right w:val="none" w:sz="0" w:space="0" w:color="auto"/>
      </w:divBdr>
    </w:div>
    <w:div w:id="1067915348">
      <w:bodyDiv w:val="1"/>
      <w:marLeft w:val="0"/>
      <w:marRight w:val="0"/>
      <w:marTop w:val="0"/>
      <w:marBottom w:val="0"/>
      <w:divBdr>
        <w:top w:val="none" w:sz="0" w:space="0" w:color="auto"/>
        <w:left w:val="none" w:sz="0" w:space="0" w:color="auto"/>
        <w:bottom w:val="none" w:sz="0" w:space="0" w:color="auto"/>
        <w:right w:val="none" w:sz="0" w:space="0" w:color="auto"/>
      </w:divBdr>
    </w:div>
    <w:div w:id="1172645065">
      <w:bodyDiv w:val="1"/>
      <w:marLeft w:val="0"/>
      <w:marRight w:val="0"/>
      <w:marTop w:val="0"/>
      <w:marBottom w:val="0"/>
      <w:divBdr>
        <w:top w:val="none" w:sz="0" w:space="0" w:color="auto"/>
        <w:left w:val="none" w:sz="0" w:space="0" w:color="auto"/>
        <w:bottom w:val="none" w:sz="0" w:space="0" w:color="auto"/>
        <w:right w:val="none" w:sz="0" w:space="0" w:color="auto"/>
      </w:divBdr>
    </w:div>
    <w:div w:id="1235551157">
      <w:bodyDiv w:val="1"/>
      <w:marLeft w:val="0"/>
      <w:marRight w:val="0"/>
      <w:marTop w:val="0"/>
      <w:marBottom w:val="0"/>
      <w:divBdr>
        <w:top w:val="none" w:sz="0" w:space="0" w:color="auto"/>
        <w:left w:val="none" w:sz="0" w:space="0" w:color="auto"/>
        <w:bottom w:val="none" w:sz="0" w:space="0" w:color="auto"/>
        <w:right w:val="none" w:sz="0" w:space="0" w:color="auto"/>
      </w:divBdr>
    </w:div>
    <w:div w:id="1245069910">
      <w:bodyDiv w:val="1"/>
      <w:marLeft w:val="0"/>
      <w:marRight w:val="0"/>
      <w:marTop w:val="0"/>
      <w:marBottom w:val="0"/>
      <w:divBdr>
        <w:top w:val="none" w:sz="0" w:space="0" w:color="auto"/>
        <w:left w:val="none" w:sz="0" w:space="0" w:color="auto"/>
        <w:bottom w:val="none" w:sz="0" w:space="0" w:color="auto"/>
        <w:right w:val="none" w:sz="0" w:space="0" w:color="auto"/>
      </w:divBdr>
    </w:div>
    <w:div w:id="1461068397">
      <w:bodyDiv w:val="1"/>
      <w:marLeft w:val="0"/>
      <w:marRight w:val="0"/>
      <w:marTop w:val="0"/>
      <w:marBottom w:val="0"/>
      <w:divBdr>
        <w:top w:val="none" w:sz="0" w:space="0" w:color="auto"/>
        <w:left w:val="none" w:sz="0" w:space="0" w:color="auto"/>
        <w:bottom w:val="none" w:sz="0" w:space="0" w:color="auto"/>
        <w:right w:val="none" w:sz="0" w:space="0" w:color="auto"/>
      </w:divBdr>
      <w:divsChild>
        <w:div w:id="146871293">
          <w:marLeft w:val="576"/>
          <w:marRight w:val="0"/>
          <w:marTop w:val="0"/>
          <w:marBottom w:val="0"/>
          <w:divBdr>
            <w:top w:val="none" w:sz="0" w:space="0" w:color="auto"/>
            <w:left w:val="none" w:sz="0" w:space="0" w:color="auto"/>
            <w:bottom w:val="none" w:sz="0" w:space="0" w:color="auto"/>
            <w:right w:val="none" w:sz="0" w:space="0" w:color="auto"/>
          </w:divBdr>
        </w:div>
      </w:divsChild>
    </w:div>
    <w:div w:id="1485974046">
      <w:bodyDiv w:val="1"/>
      <w:marLeft w:val="0"/>
      <w:marRight w:val="0"/>
      <w:marTop w:val="0"/>
      <w:marBottom w:val="0"/>
      <w:divBdr>
        <w:top w:val="none" w:sz="0" w:space="0" w:color="auto"/>
        <w:left w:val="none" w:sz="0" w:space="0" w:color="auto"/>
        <w:bottom w:val="none" w:sz="0" w:space="0" w:color="auto"/>
        <w:right w:val="none" w:sz="0" w:space="0" w:color="auto"/>
      </w:divBdr>
    </w:div>
    <w:div w:id="1644650938">
      <w:bodyDiv w:val="1"/>
      <w:marLeft w:val="0"/>
      <w:marRight w:val="0"/>
      <w:marTop w:val="0"/>
      <w:marBottom w:val="0"/>
      <w:divBdr>
        <w:top w:val="none" w:sz="0" w:space="0" w:color="auto"/>
        <w:left w:val="none" w:sz="0" w:space="0" w:color="auto"/>
        <w:bottom w:val="none" w:sz="0" w:space="0" w:color="auto"/>
        <w:right w:val="none" w:sz="0" w:space="0" w:color="auto"/>
      </w:divBdr>
    </w:div>
    <w:div w:id="1667517673">
      <w:bodyDiv w:val="1"/>
      <w:marLeft w:val="0"/>
      <w:marRight w:val="0"/>
      <w:marTop w:val="0"/>
      <w:marBottom w:val="0"/>
      <w:divBdr>
        <w:top w:val="none" w:sz="0" w:space="0" w:color="auto"/>
        <w:left w:val="none" w:sz="0" w:space="0" w:color="auto"/>
        <w:bottom w:val="none" w:sz="0" w:space="0" w:color="auto"/>
        <w:right w:val="none" w:sz="0" w:space="0" w:color="auto"/>
      </w:divBdr>
    </w:div>
    <w:div w:id="1683781825">
      <w:bodyDiv w:val="1"/>
      <w:marLeft w:val="0"/>
      <w:marRight w:val="0"/>
      <w:marTop w:val="0"/>
      <w:marBottom w:val="0"/>
      <w:divBdr>
        <w:top w:val="none" w:sz="0" w:space="0" w:color="auto"/>
        <w:left w:val="none" w:sz="0" w:space="0" w:color="auto"/>
        <w:bottom w:val="none" w:sz="0" w:space="0" w:color="auto"/>
        <w:right w:val="none" w:sz="0" w:space="0" w:color="auto"/>
      </w:divBdr>
    </w:div>
    <w:div w:id="1828276492">
      <w:bodyDiv w:val="1"/>
      <w:marLeft w:val="0"/>
      <w:marRight w:val="0"/>
      <w:marTop w:val="0"/>
      <w:marBottom w:val="0"/>
      <w:divBdr>
        <w:top w:val="none" w:sz="0" w:space="0" w:color="auto"/>
        <w:left w:val="none" w:sz="0" w:space="0" w:color="auto"/>
        <w:bottom w:val="none" w:sz="0" w:space="0" w:color="auto"/>
        <w:right w:val="none" w:sz="0" w:space="0" w:color="auto"/>
      </w:divBdr>
    </w:div>
    <w:div w:id="1869562377">
      <w:bodyDiv w:val="1"/>
      <w:marLeft w:val="0"/>
      <w:marRight w:val="0"/>
      <w:marTop w:val="0"/>
      <w:marBottom w:val="0"/>
      <w:divBdr>
        <w:top w:val="none" w:sz="0" w:space="0" w:color="auto"/>
        <w:left w:val="none" w:sz="0" w:space="0" w:color="auto"/>
        <w:bottom w:val="none" w:sz="0" w:space="0" w:color="auto"/>
        <w:right w:val="none" w:sz="0" w:space="0" w:color="auto"/>
      </w:divBdr>
    </w:div>
    <w:div w:id="1946309486">
      <w:bodyDiv w:val="1"/>
      <w:marLeft w:val="0"/>
      <w:marRight w:val="0"/>
      <w:marTop w:val="0"/>
      <w:marBottom w:val="0"/>
      <w:divBdr>
        <w:top w:val="none" w:sz="0" w:space="0" w:color="auto"/>
        <w:left w:val="none" w:sz="0" w:space="0" w:color="auto"/>
        <w:bottom w:val="none" w:sz="0" w:space="0" w:color="auto"/>
        <w:right w:val="none" w:sz="0" w:space="0" w:color="auto"/>
      </w:divBdr>
    </w:div>
    <w:div w:id="197540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1303</Words>
  <Characters>7429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Articles</vt:lpstr>
    </vt:vector>
  </TitlesOfParts>
  <Company>CIISE Concordia</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Articles</dc:title>
  <dc:subject/>
  <dc:creator>Hamada H. Ghenniwa</dc:creator>
  <cp:keywords/>
  <dc:description/>
  <cp:lastModifiedBy>Yu Jin</cp:lastModifiedBy>
  <cp:revision>4</cp:revision>
  <cp:lastPrinted>2006-02-19T20:57:00Z</cp:lastPrinted>
  <dcterms:created xsi:type="dcterms:W3CDTF">2022-04-22T00:12:00Z</dcterms:created>
  <dcterms:modified xsi:type="dcterms:W3CDTF">2022-04-22T00:30:00Z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